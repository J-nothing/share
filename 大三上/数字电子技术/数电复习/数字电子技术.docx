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188" w:rsidRDefault="003F1188" w:rsidP="003F1188">
      <w:pPr>
        <w:snapToGrid w:val="0"/>
        <w:spacing w:beforeLines="50" w:before="156" w:afterLines="50" w:after="156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《数字电子技术》试卷一</w:t>
      </w: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填空（每空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分，共２５分）</w:t>
      </w:r>
    </w:p>
    <w:p w:rsidR="003F1188" w:rsidRDefault="003F1188" w:rsidP="003F1188">
      <w:pPr>
        <w:spacing w:line="460" w:lineRule="exact"/>
        <w:rPr>
          <w:sz w:val="24"/>
        </w:rPr>
      </w:pPr>
      <w:r>
        <w:rPr>
          <w:rFonts w:hint="eastAsia"/>
          <w:sz w:val="24"/>
        </w:rPr>
        <w:t>１、</w:t>
      </w:r>
      <w:r>
        <w:rPr>
          <w:rFonts w:hint="eastAsia"/>
          <w:sz w:val="24"/>
        </w:rPr>
        <w:t>(</w:t>
      </w:r>
      <w:r>
        <w:rPr>
          <w:sz w:val="24"/>
        </w:rPr>
        <w:t>10110</w:t>
      </w:r>
      <w:r>
        <w:rPr>
          <w:rFonts w:hint="eastAsia"/>
          <w:sz w:val="24"/>
        </w:rPr>
        <w:t>)</w:t>
      </w:r>
      <w:r>
        <w:rPr>
          <w:sz w:val="24"/>
          <w:vertAlign w:val="subscript"/>
        </w:rPr>
        <w:t>2</w:t>
      </w:r>
      <w:r>
        <w:rPr>
          <w:sz w:val="24"/>
        </w:rPr>
        <w:t>=(    )</w:t>
      </w:r>
      <w:r>
        <w:rPr>
          <w:sz w:val="24"/>
          <w:vertAlign w:val="subscript"/>
        </w:rPr>
        <w:t>10</w:t>
      </w:r>
      <w:r>
        <w:rPr>
          <w:sz w:val="24"/>
        </w:rPr>
        <w:t>=(    )</w:t>
      </w:r>
      <w:r>
        <w:rPr>
          <w:sz w:val="24"/>
          <w:vertAlign w:val="subscript"/>
        </w:rPr>
        <w:t>16</w:t>
      </w:r>
    </w:p>
    <w:p w:rsidR="003F1188" w:rsidRDefault="003F1188" w:rsidP="003F1188">
      <w:pPr>
        <w:spacing w:line="460" w:lineRule="exact"/>
        <w:ind w:leftChars="200" w:left="420" w:firstLineChars="50" w:firstLine="120"/>
        <w:rPr>
          <w:sz w:val="24"/>
          <w:vertAlign w:val="subscript"/>
        </w:rPr>
      </w:pPr>
      <w:r>
        <w:rPr>
          <w:rFonts w:hint="eastAsia"/>
          <w:sz w:val="24"/>
        </w:rPr>
        <w:t>(</w:t>
      </w:r>
      <w:r>
        <w:rPr>
          <w:sz w:val="24"/>
        </w:rPr>
        <w:t>28</w:t>
      </w:r>
      <w:r>
        <w:rPr>
          <w:rFonts w:hint="eastAsia"/>
          <w:sz w:val="24"/>
        </w:rPr>
        <w:t>)</w:t>
      </w:r>
      <w:r>
        <w:rPr>
          <w:sz w:val="24"/>
          <w:vertAlign w:val="subscript"/>
        </w:rPr>
        <w:t>10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 xml:space="preserve">    )</w:t>
      </w:r>
      <w:r>
        <w:rPr>
          <w:sz w:val="24"/>
          <w:vertAlign w:val="subscript"/>
        </w:rPr>
        <w:t>2</w:t>
      </w:r>
      <w:r>
        <w:rPr>
          <w:sz w:val="24"/>
        </w:rPr>
        <w:t>=(     )</w:t>
      </w:r>
      <w:r>
        <w:rPr>
          <w:sz w:val="24"/>
          <w:vertAlign w:val="subscript"/>
        </w:rPr>
        <w:t>16</w:t>
      </w:r>
    </w:p>
    <w:p w:rsidR="003F1188" w:rsidRDefault="003F1188" w:rsidP="003F1188">
      <w:pPr>
        <w:spacing w:line="460" w:lineRule="exact"/>
        <w:ind w:firstLineChars="150" w:firstLine="360"/>
        <w:rPr>
          <w:sz w:val="24"/>
          <w:vertAlign w:val="subscript"/>
        </w:rPr>
      </w:pPr>
      <w:r>
        <w:rPr>
          <w:sz w:val="24"/>
        </w:rPr>
        <w:t>（</w:t>
      </w:r>
      <w:r>
        <w:rPr>
          <w:sz w:val="24"/>
        </w:rPr>
        <w:t>56</w:t>
      </w:r>
      <w:r>
        <w:rPr>
          <w:sz w:val="24"/>
        </w:rPr>
        <w:t>）</w:t>
      </w:r>
      <w:r>
        <w:rPr>
          <w:sz w:val="24"/>
          <w:vertAlign w:val="subscript"/>
        </w:rPr>
        <w:t>10</w:t>
      </w:r>
      <w:r>
        <w:rPr>
          <w:sz w:val="24"/>
        </w:rPr>
        <w:t>=</w:t>
      </w:r>
      <w:r>
        <w:rPr>
          <w:sz w:val="24"/>
        </w:rPr>
        <w:t>（</w:t>
      </w:r>
      <w:r>
        <w:rPr>
          <w:sz w:val="24"/>
        </w:rPr>
        <w:t xml:space="preserve">           </w:t>
      </w:r>
      <w:r>
        <w:rPr>
          <w:rFonts w:hint="eastAsia"/>
          <w:sz w:val="24"/>
        </w:rPr>
        <w:t>）</w:t>
      </w:r>
      <w:r>
        <w:rPr>
          <w:sz w:val="24"/>
          <w:vertAlign w:val="subscript"/>
        </w:rPr>
        <w:t>8421BCD</w:t>
      </w:r>
    </w:p>
    <w:p w:rsidR="003F1188" w:rsidRDefault="003F1188" w:rsidP="003F1188">
      <w:pPr>
        <w:spacing w:line="460" w:lineRule="exact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２、最基本的门电路是：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。</w:t>
      </w:r>
    </w:p>
    <w:p w:rsidR="003F1188" w:rsidRDefault="003F1188" w:rsidP="003F1188">
      <w:pPr>
        <w:spacing w:line="460" w:lineRule="exact"/>
        <w:jc w:val="left"/>
        <w:rPr>
          <w:rFonts w:ascii="宋体" w:hAnsi="宋体" w:hint="eastAsia"/>
          <w:sz w:val="24"/>
          <w:vertAlign w:val="subscript"/>
        </w:rPr>
      </w:pPr>
      <w:r>
        <w:rPr>
          <w:rFonts w:ascii="宋体" w:hAnsi="宋体" w:hint="eastAsia"/>
          <w:sz w:val="24"/>
        </w:rPr>
        <w:t>３、有</w:t>
      </w:r>
      <w:r>
        <w:rPr>
          <w:sz w:val="24"/>
        </w:rPr>
        <w:t>N</w:t>
      </w:r>
      <w:proofErr w:type="gramStart"/>
      <w:r>
        <w:rPr>
          <w:rFonts w:ascii="宋体" w:hAnsi="宋体" w:hint="eastAsia"/>
          <w:sz w:val="24"/>
        </w:rPr>
        <w:t>个</w:t>
      </w:r>
      <w:proofErr w:type="gramEnd"/>
      <w:r>
        <w:rPr>
          <w:rFonts w:ascii="宋体" w:hAnsi="宋体" w:hint="eastAsia"/>
          <w:sz w:val="24"/>
        </w:rPr>
        <w:t>变量组成的最小项有</w:t>
      </w:r>
      <w:r>
        <w:rPr>
          <w:rFonts w:ascii="宋体" w:hAnsi="宋体" w:hint="eastAsia"/>
          <w:sz w:val="24"/>
          <w:u w:val="single"/>
        </w:rPr>
        <w:t xml:space="preserve">     </w:t>
      </w:r>
      <w:proofErr w:type="gramStart"/>
      <w:r>
        <w:rPr>
          <w:rFonts w:ascii="宋体" w:hAnsi="宋体" w:hint="eastAsia"/>
          <w:sz w:val="24"/>
        </w:rPr>
        <w:t>个</w:t>
      </w:r>
      <w:proofErr w:type="gramEnd"/>
      <w:r>
        <w:rPr>
          <w:rFonts w:ascii="宋体" w:hAnsi="宋体" w:hint="eastAsia"/>
          <w:sz w:val="24"/>
        </w:rPr>
        <w:t>。</w:t>
      </w:r>
    </w:p>
    <w:p w:rsidR="003F1188" w:rsidRDefault="003F1188" w:rsidP="003F1188">
      <w:pPr>
        <w:spacing w:line="46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4、基本RS触发器的特征方程为</w:t>
      </w:r>
      <w:r>
        <w:rPr>
          <w:rFonts w:ascii="宋体" w:hAnsi="宋体"/>
          <w:sz w:val="24"/>
          <w:u w:val="single"/>
        </w:rPr>
        <w:t xml:space="preserve">_______    </w:t>
      </w:r>
      <w:r>
        <w:rPr>
          <w:rFonts w:ascii="宋体" w:hAnsi="宋体"/>
          <w:sz w:val="24"/>
        </w:rPr>
        <w:t>,</w:t>
      </w:r>
      <w:r>
        <w:rPr>
          <w:rFonts w:ascii="宋体" w:hAnsi="宋体" w:hint="eastAsia"/>
          <w:sz w:val="24"/>
        </w:rPr>
        <w:t>约束条件是</w:t>
      </w:r>
      <w:r>
        <w:rPr>
          <w:rFonts w:ascii="宋体" w:hAnsi="宋体" w:hint="eastAsia"/>
          <w:sz w:val="24"/>
          <w:u w:val="single"/>
        </w:rPr>
        <w:t xml:space="preserve">     __.</w:t>
      </w:r>
    </w:p>
    <w:p w:rsidR="003F1188" w:rsidRDefault="003F1188" w:rsidP="003F1188">
      <w:pPr>
        <w:spacing w:line="460" w:lineRule="exact"/>
        <w:rPr>
          <w:rFonts w:ascii="宋体" w:hAnsi="宋体" w:hint="eastAsia"/>
          <w:sz w:val="24"/>
          <w:u w:val="single"/>
        </w:rPr>
      </w:pPr>
    </w:p>
    <w:p w:rsidR="003F1188" w:rsidRDefault="003F1188" w:rsidP="003F1188">
      <w:pPr>
        <w:spacing w:line="460" w:lineRule="exact"/>
        <w:jc w:val="lef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5、若存储器的容量</w:t>
      </w:r>
      <w:r>
        <w:rPr>
          <w:sz w:val="24"/>
        </w:rPr>
        <w:t>是</w:t>
      </w:r>
      <w:r>
        <w:rPr>
          <w:sz w:val="24"/>
        </w:rPr>
        <w:t>256×4RAM</w:t>
      </w:r>
      <w:r>
        <w:rPr>
          <w:rFonts w:ascii="宋体" w:hAnsi="宋体"/>
          <w:sz w:val="24"/>
        </w:rPr>
        <w:t>,</w:t>
      </w:r>
      <w:r>
        <w:rPr>
          <w:rFonts w:ascii="宋体" w:hAnsi="宋体" w:hint="eastAsia"/>
          <w:sz w:val="24"/>
        </w:rPr>
        <w:t>该</w:t>
      </w:r>
      <w:r>
        <w:rPr>
          <w:sz w:val="24"/>
        </w:rPr>
        <w:t>RAM</w:t>
      </w:r>
      <w:r>
        <w:rPr>
          <w:rFonts w:ascii="宋体" w:hAnsi="宋体" w:hint="eastAsia"/>
          <w:sz w:val="24"/>
        </w:rPr>
        <w:t>有</w:t>
      </w:r>
      <w:r>
        <w:rPr>
          <w:rFonts w:ascii="宋体" w:hAnsi="宋体" w:hint="eastAsia"/>
          <w:sz w:val="24"/>
          <w:u w:val="single"/>
        </w:rPr>
        <w:t xml:space="preserve">  ___</w:t>
      </w:r>
      <w:r>
        <w:rPr>
          <w:rFonts w:ascii="宋体" w:hAnsi="宋体" w:hint="eastAsia"/>
          <w:sz w:val="24"/>
        </w:rPr>
        <w:t>存储单元，有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</w:rPr>
        <w:t>字，字长</w:t>
      </w:r>
    </w:p>
    <w:p w:rsidR="003F1188" w:rsidRDefault="003F1188" w:rsidP="003F1188">
      <w:pPr>
        <w:spacing w:line="460" w:lineRule="exact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  <w:u w:val="single"/>
        </w:rPr>
        <w:t>_____</w:t>
      </w:r>
      <w:r>
        <w:rPr>
          <w:rFonts w:ascii="宋体" w:hAnsi="宋体" w:hint="eastAsia"/>
          <w:sz w:val="24"/>
        </w:rPr>
        <w:t>位，地址线</w:t>
      </w:r>
      <w:r>
        <w:rPr>
          <w:rFonts w:ascii="宋体" w:hAnsi="宋体" w:hint="eastAsia"/>
          <w:sz w:val="24"/>
          <w:u w:val="single"/>
        </w:rPr>
        <w:t xml:space="preserve">        </w:t>
      </w:r>
      <w:r>
        <w:rPr>
          <w:rFonts w:ascii="宋体" w:hAnsi="宋体" w:hint="eastAsia"/>
          <w:sz w:val="24"/>
        </w:rPr>
        <w:t>根。</w:t>
      </w:r>
    </w:p>
    <w:p w:rsidR="003F1188" w:rsidRDefault="003F1188" w:rsidP="003F1188">
      <w:pPr>
        <w:spacing w:line="460" w:lineRule="exact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6、用</w:t>
      </w:r>
      <w:r>
        <w:rPr>
          <w:sz w:val="24"/>
        </w:rPr>
        <w:t>N</w:t>
      </w:r>
      <w:r>
        <w:rPr>
          <w:rFonts w:ascii="宋体" w:hAnsi="宋体" w:hint="eastAsia"/>
          <w:sz w:val="24"/>
        </w:rPr>
        <w:t>位移位寄存器构成的扭环形计数器的模是</w:t>
      </w:r>
      <w:r>
        <w:rPr>
          <w:rFonts w:ascii="宋体" w:hAnsi="宋体"/>
          <w:sz w:val="24"/>
        </w:rPr>
        <w:t>________.</w:t>
      </w:r>
    </w:p>
    <w:p w:rsidR="003F1188" w:rsidRDefault="003F1188" w:rsidP="003F1188">
      <w:pPr>
        <w:spacing w:line="460" w:lineRule="exact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7、若令</w:t>
      </w:r>
      <w:r>
        <w:rPr>
          <w:sz w:val="24"/>
        </w:rPr>
        <w:t>JK</w:t>
      </w:r>
      <w:r>
        <w:rPr>
          <w:rFonts w:ascii="宋体" w:hAnsi="宋体" w:hint="eastAsia"/>
          <w:sz w:val="24"/>
        </w:rPr>
        <w:t>触发器的</w:t>
      </w:r>
      <w:r>
        <w:rPr>
          <w:sz w:val="24"/>
        </w:rPr>
        <w:t>J=K=T</w:t>
      </w:r>
      <w:r>
        <w:rPr>
          <w:rFonts w:ascii="宋体" w:hAnsi="宋体" w:hint="eastAsia"/>
          <w:sz w:val="24"/>
        </w:rPr>
        <w:t>则构成的触发器为_______.</w:t>
      </w:r>
    </w:p>
    <w:p w:rsidR="003F1188" w:rsidRDefault="003F1188" w:rsidP="003F1188">
      <w:pPr>
        <w:spacing w:line="460" w:lineRule="exact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8、如图所示，</w:t>
      </w:r>
      <w:r>
        <w:rPr>
          <w:sz w:val="24"/>
        </w:rPr>
        <w:t>Y=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。</w:t>
      </w:r>
    </w:p>
    <w:p w:rsidR="003F1188" w:rsidRDefault="003F1188" w:rsidP="003F1188">
      <w:pPr>
        <w:rPr>
          <w:rFonts w:hint="eastAsia"/>
          <w:color w:val="FF0000"/>
          <w:sz w:val="24"/>
        </w:rPr>
      </w:pPr>
      <w:r>
        <w:rPr>
          <w:sz w:val="20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4" type="#_x0000_t75" style="position:absolute;left:0;text-align:left;margin-left:126pt;margin-top:4.45pt;width:153pt;height:117.75pt;z-index:251677696">
            <v:imagedata r:id="rId6" o:title=""/>
            <w10:wrap type="square" side="right"/>
          </v:shape>
          <o:OLEObject Type="Embed" ProgID="PBrush" ShapeID="_x0000_s1044" DrawAspect="Content" ObjectID="_1621522291" r:id="rId7">
            <o:FieldCodes>\* MERGEFORMAT</o:FieldCodes>
          </o:OLEObject>
        </w:pict>
      </w:r>
      <w:r>
        <w:rPr>
          <w:color w:val="FF0000"/>
        </w:rPr>
        <w:br w:type="textWrapping" w:clear="all"/>
      </w:r>
    </w:p>
    <w:p w:rsidR="003F1188" w:rsidRDefault="003F1188" w:rsidP="003F1188">
      <w:pPr>
        <w:rPr>
          <w:rFonts w:hint="eastAsia"/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、如图所示逻辑电路的输出</w:t>
      </w:r>
      <w:r>
        <w:rPr>
          <w:rFonts w:hint="eastAsia"/>
          <w:sz w:val="24"/>
        </w:rPr>
        <w:t>Y=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ind w:firstLine="4620"/>
        <w:rPr>
          <w:rFonts w:hint="eastAsia"/>
        </w:rPr>
      </w:pPr>
      <w:r>
        <w:object w:dxaOrig="1695" w:dyaOrig="2055">
          <v:shape id="_x0000_i1025" type="#_x0000_t75" style="width:85pt;height:103pt;mso-position-horizontal-relative:page;mso-position-vertical-relative:page" o:ole="">
            <v:imagedata r:id="rId8" o:title=""/>
          </v:shape>
          <o:OLEObject Type="Embed" ProgID="PBrush" ShapeID="_x0000_i1025" DrawAspect="Content" ObjectID="_1621522242" r:id="rId9"/>
        </w:object>
      </w:r>
    </w:p>
    <w:p w:rsidR="003F1188" w:rsidRDefault="003F1188" w:rsidP="003F1188">
      <w:pPr>
        <w:spacing w:line="460" w:lineRule="exact"/>
        <w:jc w:val="left"/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</w:rPr>
        <w:t>已知Y=</w:t>
      </w:r>
      <w:r>
        <w:rPr>
          <w:rFonts w:ascii="宋体" w:hAnsi="宋体"/>
          <w:position w:val="-6"/>
          <w:sz w:val="24"/>
        </w:rPr>
        <w:object w:dxaOrig="1698" w:dyaOrig="340">
          <v:shape id="_x0000_i1026" type="#_x0000_t75" style="width:85pt;height:17pt;mso-position-horizontal-relative:page;mso-position-vertical-relative:page" o:ole="">
            <v:imagedata r:id="rId10" o:title=""/>
          </v:shape>
          <o:OLEObject Type="Embed" ProgID="Equation.3" ShapeID="_x0000_i1026" DrawAspect="Content" ObjectID="_1621522243" r:id="rId11"/>
        </w:object>
      </w:r>
      <w:r>
        <w:rPr>
          <w:rFonts w:ascii="宋体" w:hAnsi="宋体" w:hint="eastAsia"/>
          <w:sz w:val="24"/>
        </w:rPr>
        <w:t>，则</w:t>
      </w:r>
      <w:r>
        <w:rPr>
          <w:rFonts w:ascii="宋体" w:hAnsi="宋体"/>
          <w:position w:val="-4"/>
          <w:sz w:val="24"/>
        </w:rPr>
        <w:object w:dxaOrig="220" w:dyaOrig="320">
          <v:shape id="_x0000_i1027" type="#_x0000_t75" style="width:11pt;height:16pt;mso-position-horizontal-relative:page;mso-position-vertical-relative:page" o:ole="">
            <v:imagedata r:id="rId12" o:title=""/>
          </v:shape>
          <o:OLEObject Type="Embed" ProgID="Equation.3" ShapeID="_x0000_i1027" DrawAspect="Content" ObjectID="_1621522244" r:id="rId13"/>
        </w:object>
      </w:r>
      <w:r>
        <w:rPr>
          <w:rFonts w:ascii="宋体" w:hAnsi="宋体" w:hint="eastAsia"/>
          <w:sz w:val="24"/>
        </w:rPr>
        <w:t>=</w:t>
      </w:r>
      <w:r>
        <w:rPr>
          <w:rFonts w:ascii="宋体" w:hAnsi="宋体" w:hint="eastAsia"/>
          <w:sz w:val="24"/>
          <w:u w:val="single"/>
        </w:rPr>
        <w:t xml:space="preserve">                                      </w:t>
      </w:r>
      <w:r>
        <w:rPr>
          <w:rFonts w:ascii="宋体" w:hAnsi="宋体" w:hint="eastAsia"/>
          <w:sz w:val="24"/>
        </w:rPr>
        <w:t>，Ｙ</w:t>
      </w:r>
      <w:r>
        <w:rPr>
          <w:rFonts w:ascii="宋体" w:hAnsi="宋体" w:hint="eastAsia"/>
          <w:sz w:val="24"/>
          <w:vertAlign w:val="superscript"/>
        </w:rPr>
        <w:t>／</w:t>
      </w:r>
      <w:r>
        <w:rPr>
          <w:rFonts w:ascii="宋体" w:hAnsi="宋体" w:hint="eastAsia"/>
          <w:sz w:val="24"/>
        </w:rPr>
        <w:t>＝</w:t>
      </w:r>
      <w:r>
        <w:rPr>
          <w:rFonts w:ascii="宋体" w:hAnsi="宋体" w:hint="eastAsia"/>
          <w:sz w:val="24"/>
          <w:u w:val="single"/>
        </w:rPr>
        <w:t xml:space="preserve">                                   </w:t>
      </w:r>
      <w:r>
        <w:rPr>
          <w:rFonts w:ascii="宋体" w:hAnsi="宋体" w:hint="eastAsia"/>
          <w:sz w:val="24"/>
        </w:rPr>
        <w:t>。</w:t>
      </w:r>
    </w:p>
    <w:p w:rsidR="003F1188" w:rsidRDefault="003F1188" w:rsidP="003F1188">
      <w:pPr>
        <w:spacing w:line="460" w:lineRule="exact"/>
        <w:jc w:val="left"/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11</w:t>
      </w:r>
      <w:r>
        <w:rPr>
          <w:rFonts w:hint="eastAsia"/>
          <w:sz w:val="24"/>
        </w:rPr>
        <w:t>、组合逻辑电路的特点是</w:t>
      </w:r>
      <w:r>
        <w:rPr>
          <w:rFonts w:hint="eastAsia"/>
          <w:sz w:val="24"/>
        </w:rPr>
        <w:t>_________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___________;</w:t>
      </w:r>
      <w:r>
        <w:rPr>
          <w:rFonts w:ascii="宋体" w:hAnsi="宋体" w:hint="eastAsia"/>
          <w:sz w:val="24"/>
        </w:rPr>
        <w:t>与组合逻辑电路相比，时序逻辑电路的输出不仅仅取决于此刻的_______;还与电路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有关。</w:t>
      </w:r>
    </w:p>
    <w:p w:rsidR="003F1188" w:rsidRDefault="003F1188" w:rsidP="003F1188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化简</w:t>
      </w: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每小题</w:t>
      </w: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分，共</w:t>
      </w:r>
      <w:r>
        <w:rPr>
          <w:rFonts w:hint="eastAsia"/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)</w:t>
      </w:r>
    </w:p>
    <w:p w:rsidR="003F1188" w:rsidRDefault="003F1188" w:rsidP="003F1188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、公式法化简</w:t>
      </w:r>
    </w:p>
    <w:p w:rsidR="003F1188" w:rsidRDefault="003F1188" w:rsidP="003F1188">
      <w:pPr>
        <w:ind w:firstLineChars="200" w:firstLine="420"/>
        <w:rPr>
          <w:rFonts w:hint="eastAsia"/>
        </w:rPr>
      </w:pPr>
      <w:r>
        <w:rPr>
          <w:rFonts w:hint="eastAsia"/>
        </w:rPr>
        <w:t>（１）Ｙ＝</w:t>
      </w:r>
      <w:r>
        <w:rPr>
          <w:position w:val="-6"/>
        </w:rPr>
        <w:object w:dxaOrig="2717" w:dyaOrig="340">
          <v:shape id="_x0000_i1028" type="#_x0000_t75" style="width:136pt;height:17pt;mso-position-horizontal-relative:page;mso-position-vertical-relative:page" o:ole="">
            <v:imagedata r:id="rId14" o:title=""/>
          </v:shape>
          <o:OLEObject Type="Embed" ProgID="Equation.DSMT4" ShapeID="_x0000_i1028" DrawAspect="Content" ObjectID="_1621522245" r:id="rId15"/>
        </w:object>
      </w:r>
    </w:p>
    <w:p w:rsidR="003F1188" w:rsidRDefault="003F1188" w:rsidP="003F1188">
      <w:pPr>
        <w:pStyle w:val="MTDisplayEquation"/>
        <w:ind w:left="0"/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ind w:firstLine="435"/>
        <w:rPr>
          <w:rFonts w:hint="eastAsia"/>
        </w:rPr>
      </w:pPr>
      <w:r>
        <w:rPr>
          <w:rFonts w:hint="eastAsia"/>
        </w:rPr>
        <w:t>（２）</w:t>
      </w:r>
      <w:r>
        <w:rPr>
          <w:position w:val="-6"/>
        </w:rPr>
        <w:object w:dxaOrig="2079" w:dyaOrig="340">
          <v:shape id="_x0000_i1029" type="#_x0000_t75" style="width:104pt;height:17pt;mso-position-horizontal-relative:page;mso-position-vertical-relative:page" o:ole="">
            <v:imagedata r:id="rId16" o:title=""/>
          </v:shape>
          <o:OLEObject Type="Embed" ProgID="Equation.DSMT4" ShapeID="_x0000_i1029" DrawAspect="Content" ObjectID="_1621522246" r:id="rId17"/>
        </w:object>
      </w:r>
    </w:p>
    <w:p w:rsidR="003F1188" w:rsidRDefault="003F1188" w:rsidP="003F1188">
      <w:pPr>
        <w:ind w:firstLine="435"/>
        <w:rPr>
          <w:rFonts w:hint="eastAsia"/>
        </w:rPr>
      </w:pPr>
    </w:p>
    <w:p w:rsidR="003F1188" w:rsidRDefault="003F1188" w:rsidP="003F1188">
      <w:pPr>
        <w:ind w:firstLine="435"/>
        <w:rPr>
          <w:rFonts w:hint="eastAsia"/>
        </w:rPr>
      </w:pPr>
    </w:p>
    <w:p w:rsidR="003F1188" w:rsidRDefault="003F1188" w:rsidP="003F1188">
      <w:pPr>
        <w:ind w:firstLine="435"/>
        <w:rPr>
          <w:rFonts w:hint="eastAsia"/>
        </w:rPr>
      </w:pPr>
    </w:p>
    <w:p w:rsidR="003F1188" w:rsidRDefault="003F1188" w:rsidP="003F1188">
      <w:pPr>
        <w:ind w:firstLine="435"/>
        <w:rPr>
          <w:rFonts w:hint="eastAsia"/>
        </w:rPr>
      </w:pPr>
    </w:p>
    <w:p w:rsidR="003F1188" w:rsidRDefault="003F1188" w:rsidP="003F1188">
      <w:pPr>
        <w:ind w:left="42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2、用卡诺图法化简下列逻辑函数</w:t>
      </w:r>
    </w:p>
    <w:p w:rsidR="003F1188" w:rsidRDefault="003F1188" w:rsidP="003F1188">
      <w:pPr>
        <w:ind w:left="420"/>
        <w:rPr>
          <w:rFonts w:hint="eastAsia"/>
        </w:rPr>
      </w:pPr>
      <w:r>
        <w:rPr>
          <w:rFonts w:hint="eastAsia"/>
        </w:rPr>
        <w:t>（１）</w:t>
      </w:r>
      <w:r>
        <w:rPr>
          <w:position w:val="-6"/>
        </w:rPr>
        <w:object w:dxaOrig="2917" w:dyaOrig="340">
          <v:shape id="_x0000_i1030" type="#_x0000_t75" style="width:146pt;height:17pt;mso-position-horizontal-relative:page;mso-position-vertical-relative:page" o:ole="">
            <v:imagedata r:id="rId18" o:title=""/>
          </v:shape>
          <o:OLEObject Type="Embed" ProgID="Equation.DSMT4" ShapeID="_x0000_i1030" DrawAspect="Content" ObjectID="_1621522247" r:id="rId19"/>
        </w:object>
      </w: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  <w:r>
        <w:rPr>
          <w:rFonts w:hint="eastAsia"/>
        </w:rPr>
        <w:t>（２）</w:t>
      </w:r>
      <w:r>
        <w:rPr>
          <w:position w:val="-12"/>
        </w:rPr>
        <w:object w:dxaOrig="4280" w:dyaOrig="360">
          <v:shape id="_x0000_i1031" type="#_x0000_t75" style="width:214pt;height:18pt;mso-position-horizontal-relative:page;mso-position-vertical-relative:page" o:ole="">
            <v:imagedata r:id="rId20" o:title=""/>
          </v:shape>
          <o:OLEObject Type="Embed" ProgID="Equation.DSMT4" ShapeID="_x0000_i1031" DrawAspect="Content" ObjectID="_1621522248" r:id="rId21"/>
        </w:object>
      </w: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</w:rPr>
      </w:pPr>
    </w:p>
    <w:p w:rsidR="003F1188" w:rsidRDefault="003F1188" w:rsidP="003F1188">
      <w:pPr>
        <w:ind w:left="42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</w:t>
      </w:r>
      <w:proofErr w:type="gramStart"/>
      <w:r>
        <w:rPr>
          <w:rFonts w:hint="eastAsia"/>
          <w:b/>
          <w:sz w:val="28"/>
          <w:szCs w:val="28"/>
        </w:rPr>
        <w:t>设下列</w:t>
      </w:r>
      <w:proofErr w:type="gramEnd"/>
      <w:r>
        <w:rPr>
          <w:rFonts w:hint="eastAsia"/>
          <w:b/>
          <w:sz w:val="28"/>
          <w:szCs w:val="28"/>
        </w:rPr>
        <w:t>各触发器初始状态为</w:t>
      </w:r>
      <w:r>
        <w:rPr>
          <w:rFonts w:hint="eastAsia"/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</w:rPr>
        <w:t>，试画出在</w:t>
      </w:r>
      <w:r>
        <w:rPr>
          <w:rFonts w:hint="eastAsia"/>
          <w:b/>
          <w:sz w:val="28"/>
          <w:szCs w:val="28"/>
        </w:rPr>
        <w:t>CP</w:t>
      </w:r>
      <w:r>
        <w:rPr>
          <w:rFonts w:hint="eastAsia"/>
          <w:b/>
          <w:sz w:val="28"/>
          <w:szCs w:val="28"/>
        </w:rPr>
        <w:t>作用下触发器的输出波形</w:t>
      </w:r>
      <w:r>
        <w:rPr>
          <w:rFonts w:hint="eastAsia"/>
          <w:b/>
          <w:sz w:val="28"/>
          <w:szCs w:val="28"/>
        </w:rPr>
        <w:t>(10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)</w:t>
      </w:r>
    </w:p>
    <w:p w:rsidR="003F1188" w:rsidRDefault="003F1188" w:rsidP="003F1188">
      <w:pPr>
        <w:ind w:left="420"/>
        <w:rPr>
          <w:rFonts w:hint="eastAsia"/>
        </w:rPr>
      </w:pPr>
      <w:r>
        <w:object w:dxaOrig="6706" w:dyaOrig="4576">
          <v:shape id="_x0000_i1032" type="#_x0000_t75" style="width:335.5pt;height:229pt;mso-position-horizontal-relative:page;mso-position-vertical-relative:page" o:ole="">
            <v:imagedata r:id="rId22" o:title=""/>
          </v:shape>
          <o:OLEObject Type="Embed" ProgID="PBrush" ShapeID="_x0000_i1032" DrawAspect="Content" ObjectID="_1621522249" r:id="rId23"/>
        </w:object>
      </w:r>
    </w:p>
    <w:p w:rsidR="003F1188" w:rsidRDefault="003F1188" w:rsidP="003F1188">
      <w:pPr>
        <w:rPr>
          <w:b/>
          <w:sz w:val="24"/>
        </w:rPr>
      </w:pPr>
      <w:r>
        <w:rPr>
          <w:rFonts w:hint="eastAsia"/>
          <w:b/>
          <w:sz w:val="24"/>
        </w:rPr>
        <w:t>四、用</w:t>
      </w:r>
      <w:r>
        <w:rPr>
          <w:rFonts w:hint="eastAsia"/>
          <w:b/>
          <w:sz w:val="24"/>
        </w:rPr>
        <w:t>74LS161</w:t>
      </w:r>
      <w:proofErr w:type="gramStart"/>
      <w:r>
        <w:rPr>
          <w:rFonts w:hint="eastAsia"/>
          <w:b/>
          <w:sz w:val="24"/>
        </w:rPr>
        <w:t>四</w:t>
      </w:r>
      <w:proofErr w:type="gramEnd"/>
      <w:r>
        <w:rPr>
          <w:rFonts w:hint="eastAsia"/>
          <w:b/>
          <w:sz w:val="24"/>
        </w:rPr>
        <w:t>位二进制计数器实现十进制计数器（</w:t>
      </w:r>
      <w:r>
        <w:rPr>
          <w:rFonts w:hint="eastAsia"/>
          <w:b/>
          <w:sz w:val="24"/>
        </w:rPr>
        <w:t>15</w:t>
      </w:r>
      <w:r>
        <w:rPr>
          <w:rFonts w:hint="eastAsia"/>
          <w:b/>
          <w:sz w:val="24"/>
        </w:rPr>
        <w:t>分）</w:t>
      </w:r>
    </w:p>
    <w:p w:rsidR="003F1188" w:rsidRDefault="003F1188" w:rsidP="003F1188"/>
    <w:p w:rsidR="003F1188" w:rsidRDefault="003F1188" w:rsidP="003F1188">
      <w:pPr>
        <w:tabs>
          <w:tab w:val="center" w:pos="4054"/>
        </w:tabs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BA0221" wp14:editId="24F07BCA">
                <wp:simplePos x="0" y="0"/>
                <wp:positionH relativeFrom="column">
                  <wp:posOffset>1428750</wp:posOffset>
                </wp:positionH>
                <wp:positionV relativeFrom="paragraph">
                  <wp:posOffset>99060</wp:posOffset>
                </wp:positionV>
                <wp:extent cx="635" cy="198120"/>
                <wp:effectExtent l="5715" t="5715" r="12700" b="5715"/>
                <wp:wrapNone/>
                <wp:docPr id="284" name="直接连接符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84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5pt,7.8pt" to="112.5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C9B905" wp14:editId="2DCBB6FB">
                <wp:simplePos x="0" y="0"/>
                <wp:positionH relativeFrom="column">
                  <wp:posOffset>1209675</wp:posOffset>
                </wp:positionH>
                <wp:positionV relativeFrom="paragraph">
                  <wp:posOffset>99060</wp:posOffset>
                </wp:positionV>
                <wp:extent cx="635" cy="198120"/>
                <wp:effectExtent l="5715" t="5715" r="12700" b="5715"/>
                <wp:wrapNone/>
                <wp:docPr id="283" name="直接连接符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83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25pt,7.8pt" to="95.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377D91" wp14:editId="1AD92155">
                <wp:simplePos x="0" y="0"/>
                <wp:positionH relativeFrom="column">
                  <wp:posOffset>1066800</wp:posOffset>
                </wp:positionH>
                <wp:positionV relativeFrom="paragraph">
                  <wp:posOffset>99060</wp:posOffset>
                </wp:positionV>
                <wp:extent cx="635" cy="198120"/>
                <wp:effectExtent l="5715" t="5715" r="12700" b="5715"/>
                <wp:wrapNone/>
                <wp:docPr id="282" name="直接连接符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8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pt,7.8pt" to="84.0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E084E3" wp14:editId="3E56A51F">
                <wp:simplePos x="0" y="0"/>
                <wp:positionH relativeFrom="column">
                  <wp:posOffset>847725</wp:posOffset>
                </wp:positionH>
                <wp:positionV relativeFrom="paragraph">
                  <wp:posOffset>99060</wp:posOffset>
                </wp:positionV>
                <wp:extent cx="635" cy="198120"/>
                <wp:effectExtent l="5715" t="5715" r="12700" b="5715"/>
                <wp:wrapNone/>
                <wp:docPr id="281" name="直接连接符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81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75pt,7.8pt" to="66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"/>
            </w:pict>
          </mc:Fallback>
        </mc:AlternateContent>
      </w:r>
      <w:r>
        <w:tab/>
      </w:r>
    </w:p>
    <w:p w:rsidR="003F1188" w:rsidRDefault="003F1188" w:rsidP="003F1188">
      <w:pPr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0979FE" wp14:editId="0F99D60D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1485900" cy="891540"/>
                <wp:effectExtent l="5715" t="13335" r="13335" b="9525"/>
                <wp:wrapNone/>
                <wp:docPr id="280" name="矩形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  Q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  <w:r>
                              <w:t xml:space="preserve"> Q</w:t>
                            </w:r>
                            <w:r>
                              <w:rPr>
                                <w:vertAlign w:val="subscript"/>
                              </w:rPr>
                              <w:t xml:space="preserve">B </w:t>
                            </w:r>
                            <w:r>
                              <w:t>Q</w:t>
                            </w:r>
                            <w:r>
                              <w:rPr>
                                <w:vertAlign w:val="subscript"/>
                              </w:rPr>
                              <w:t>C</w:t>
                            </w:r>
                            <w:r>
                              <w:t xml:space="preserve"> Q</w:t>
                            </w:r>
                            <w:r>
                              <w:rPr>
                                <w:vertAlign w:val="subscript"/>
                              </w:rPr>
                              <w:t xml:space="preserve">D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  <w:p w:rsidR="003F1188" w:rsidRDefault="003F1188" w:rsidP="003F1188">
                            <w:proofErr w:type="gramStart"/>
                            <w:r>
                              <w:t xml:space="preserve">T 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74LS1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61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     LD              </w:t>
                            </w:r>
                          </w:p>
                          <w:p w:rsidR="003F1188" w:rsidRDefault="003F1188" w:rsidP="003F1188">
                            <w:r>
                              <w:t>CP</w:t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A  </w:t>
                            </w:r>
                            <w:proofErr w:type="gramStart"/>
                            <w:r>
                              <w:t>B  C</w:t>
                            </w:r>
                            <w:proofErr w:type="gramEnd"/>
                            <w:r>
                              <w:t xml:space="preserve">  D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</w:p>
                          <w:p w:rsidR="003F1188" w:rsidRDefault="003F1188" w:rsidP="003F1188">
                            <w:pPr>
                              <w:pStyle w:val="MTDisplayEquation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rPr>
                                <w:position w:val="-12"/>
                                <w:vertAlign w:val="subscript"/>
                              </w:rPr>
                              <w:object w:dxaOrig="320" w:dyaOrig="400">
                                <v:shape id="_x0000_i1077" type="#_x0000_t75" style="width:16pt;height:20pt;mso-position-horizontal-relative:page;mso-position-vertical-relative:page" o:ole="">
                                  <v:imagedata r:id="rId24" o:title=""/>
                                </v:shape>
                                <o:OLEObject Type="Embed" ProgID="Equation.DSMT4" ShapeID="_x0000_i1077" DrawAspect="Content" ObjectID="_1621522294" r:id="rId25"/>
                              </w:object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280" o:spid="_x0000_s1026" style="position:absolute;left:0;text-align:left;margin-left:36pt;margin-top:7.8pt;width:117pt;height:7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t>P  Q</w:t>
                      </w:r>
                      <w:r>
                        <w:rPr>
                          <w:vertAlign w:val="subscript"/>
                        </w:rPr>
                        <w:t>A</w:t>
                      </w:r>
                      <w:r>
                        <w:t xml:space="preserve"> Q</w:t>
                      </w:r>
                      <w:r>
                        <w:rPr>
                          <w:vertAlign w:val="subscript"/>
                        </w:rPr>
                        <w:t xml:space="preserve">B </w:t>
                      </w:r>
                      <w:r>
                        <w:t>Q</w:t>
                      </w:r>
                      <w:r>
                        <w:rPr>
                          <w:vertAlign w:val="subscript"/>
                        </w:rPr>
                        <w:t>C</w:t>
                      </w:r>
                      <w:r>
                        <w:t xml:space="preserve"> Q</w:t>
                      </w:r>
                      <w:r>
                        <w:rPr>
                          <w:vertAlign w:val="subscript"/>
                        </w:rPr>
                        <w:t xml:space="preserve">D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C</w:t>
                      </w:r>
                    </w:p>
                    <w:p w:rsidR="003F1188" w:rsidRDefault="003F1188" w:rsidP="003F1188">
                      <w:proofErr w:type="gramStart"/>
                      <w:r>
                        <w:t xml:space="preserve">T 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74LS1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61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     LD              </w:t>
                      </w:r>
                    </w:p>
                    <w:p w:rsidR="003F1188" w:rsidRDefault="003F1188" w:rsidP="003F1188">
                      <w:r>
                        <w:t>CP</w:t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t xml:space="preserve"> A  </w:t>
                      </w:r>
                      <w:proofErr w:type="gramStart"/>
                      <w:r>
                        <w:t>B  C</w:t>
                      </w:r>
                      <w:proofErr w:type="gramEnd"/>
                      <w:r>
                        <w:t xml:space="preserve">  D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C</w:t>
                      </w:r>
                      <w:r>
                        <w:rPr>
                          <w:rFonts w:hint="eastAsia"/>
                        </w:rPr>
                        <w:t>r</w:t>
                      </w:r>
                    </w:p>
                    <w:p w:rsidR="003F1188" w:rsidRDefault="003F1188" w:rsidP="003F1188">
                      <w:pPr>
                        <w:pStyle w:val="MTDisplayEquation"/>
                        <w:rPr>
                          <w:vertAlign w:val="subscript"/>
                        </w:rPr>
                      </w:pPr>
                      <w:r>
                        <w:rPr>
                          <w:vertAlign w:val="subscript"/>
                        </w:rPr>
                        <w:tab/>
                      </w:r>
                      <w:r>
                        <w:rPr>
                          <w:position w:val="-12"/>
                          <w:vertAlign w:val="subscript"/>
                        </w:rPr>
                        <w:object w:dxaOrig="320" w:dyaOrig="400">
                          <v:shape id="_x0000_i1077" type="#_x0000_t75" style="width:16pt;height:20pt;mso-position-horizontal-relative:page;mso-position-vertical-relative:page" o:ole="">
                            <v:imagedata r:id="rId24" o:title=""/>
                          </v:shape>
                          <o:OLEObject Type="Embed" ProgID="Equation.DSMT4" ShapeID="_x0000_i1077" DrawAspect="Content" ObjectID="_1621522294" r:id="rId26"/>
                        </w:object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3F1188" w:rsidRDefault="003F1188" w:rsidP="003F1188">
      <w:pPr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B55CDC" wp14:editId="17B816E0">
                <wp:simplePos x="0" y="0"/>
                <wp:positionH relativeFrom="column">
                  <wp:posOffset>228600</wp:posOffset>
                </wp:positionH>
                <wp:positionV relativeFrom="paragraph">
                  <wp:posOffset>99060</wp:posOffset>
                </wp:positionV>
                <wp:extent cx="228600" cy="0"/>
                <wp:effectExtent l="5715" t="11430" r="13335" b="7620"/>
                <wp:wrapNone/>
                <wp:docPr id="279" name="直接连接符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9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7.8pt" to="36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5256A3" wp14:editId="4DD254B9">
                <wp:simplePos x="0" y="0"/>
                <wp:positionH relativeFrom="column">
                  <wp:posOffset>1943100</wp:posOffset>
                </wp:positionH>
                <wp:positionV relativeFrom="paragraph">
                  <wp:posOffset>99060</wp:posOffset>
                </wp:positionV>
                <wp:extent cx="228600" cy="0"/>
                <wp:effectExtent l="5715" t="11430" r="13335" b="7620"/>
                <wp:wrapNone/>
                <wp:docPr id="278" name="直接连接符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7.8pt" to="17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92F2D" wp14:editId="10638F64">
                <wp:simplePos x="0" y="0"/>
                <wp:positionH relativeFrom="column">
                  <wp:posOffset>1685925</wp:posOffset>
                </wp:positionH>
                <wp:positionV relativeFrom="paragraph">
                  <wp:posOffset>160020</wp:posOffset>
                </wp:positionV>
                <wp:extent cx="114300" cy="0"/>
                <wp:effectExtent l="5715" t="5715" r="13335" b="13335"/>
                <wp:wrapNone/>
                <wp:docPr id="277" name="直接连接符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7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12.6pt" to="141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"/>
            </w:pict>
          </mc:Fallback>
        </mc:AlternateContent>
      </w:r>
    </w:p>
    <w:p w:rsidR="003F1188" w:rsidRDefault="003F1188" w:rsidP="003F1188">
      <w:pPr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80B217" wp14:editId="223CF021">
                <wp:simplePos x="0" y="0"/>
                <wp:positionH relativeFrom="column">
                  <wp:posOffset>228600</wp:posOffset>
                </wp:positionH>
                <wp:positionV relativeFrom="paragraph">
                  <wp:posOffset>80010</wp:posOffset>
                </wp:positionV>
                <wp:extent cx="228600" cy="0"/>
                <wp:effectExtent l="5715" t="9525" r="13335" b="9525"/>
                <wp:wrapNone/>
                <wp:docPr id="276" name="直接连接符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6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6.3pt" to="36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D4D850" wp14:editId="7E7B42FC">
                <wp:simplePos x="0" y="0"/>
                <wp:positionH relativeFrom="column">
                  <wp:posOffset>1952625</wp:posOffset>
                </wp:positionH>
                <wp:positionV relativeFrom="paragraph">
                  <wp:posOffset>53340</wp:posOffset>
                </wp:positionV>
                <wp:extent cx="228600" cy="0"/>
                <wp:effectExtent l="5715" t="11430" r="13335" b="7620"/>
                <wp:wrapNone/>
                <wp:docPr id="275" name="直接连接符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5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75pt,4.2pt" to="171.7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"/>
            </w:pict>
          </mc:Fallback>
        </mc:AlternateContent>
      </w:r>
    </w:p>
    <w:p w:rsidR="003F1188" w:rsidRDefault="003F1188" w:rsidP="003F1188">
      <w:pPr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C5BA27" wp14:editId="118346B5">
                <wp:simplePos x="0" y="0"/>
                <wp:positionH relativeFrom="column">
                  <wp:posOffset>228600</wp:posOffset>
                </wp:positionH>
                <wp:positionV relativeFrom="paragraph">
                  <wp:posOffset>60960</wp:posOffset>
                </wp:positionV>
                <wp:extent cx="228600" cy="0"/>
                <wp:effectExtent l="5715" t="7620" r="13335" b="11430"/>
                <wp:wrapNone/>
                <wp:docPr id="274" name="直接连接符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4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4.8pt" to="36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"/>
            </w:pict>
          </mc:Fallback>
        </mc:AlternateContent>
      </w:r>
    </w:p>
    <w:p w:rsidR="003F1188" w:rsidRDefault="003F1188" w:rsidP="003F1188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3C4DBD" wp14:editId="487F5082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114300" cy="0"/>
                <wp:effectExtent l="5715" t="11430" r="13335" b="7620"/>
                <wp:wrapNone/>
                <wp:docPr id="273" name="直接连接符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3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0" to="1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406703" wp14:editId="5CBCCB7C">
                <wp:simplePos x="0" y="0"/>
                <wp:positionH relativeFrom="column">
                  <wp:posOffset>1943100</wp:posOffset>
                </wp:positionH>
                <wp:positionV relativeFrom="paragraph">
                  <wp:posOffset>51435</wp:posOffset>
                </wp:positionV>
                <wp:extent cx="228600" cy="0"/>
                <wp:effectExtent l="5715" t="5715" r="13335" b="13335"/>
                <wp:wrapNone/>
                <wp:docPr id="272" name="直接连接符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2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4.05pt" to="17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"/>
            </w:pict>
          </mc:Fallback>
        </mc:AlternateContent>
      </w:r>
    </w:p>
    <w:p w:rsidR="003F1188" w:rsidRDefault="003F1188" w:rsidP="003F1188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D73561" wp14:editId="4827A234">
                <wp:simplePos x="0" y="0"/>
                <wp:positionH relativeFrom="column">
                  <wp:posOffset>1114425</wp:posOffset>
                </wp:positionH>
                <wp:positionV relativeFrom="paragraph">
                  <wp:posOffset>0</wp:posOffset>
                </wp:positionV>
                <wp:extent cx="635" cy="198120"/>
                <wp:effectExtent l="5715" t="9525" r="12700" b="11430"/>
                <wp:wrapNone/>
                <wp:docPr id="271" name="直接连接符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1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75pt,0" to="87.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86882C" wp14:editId="4B22CD4F">
                <wp:simplePos x="0" y="0"/>
                <wp:positionH relativeFrom="column">
                  <wp:posOffset>885825</wp:posOffset>
                </wp:positionH>
                <wp:positionV relativeFrom="paragraph">
                  <wp:posOffset>0</wp:posOffset>
                </wp:positionV>
                <wp:extent cx="635" cy="198120"/>
                <wp:effectExtent l="5715" t="9525" r="12700" b="11430"/>
                <wp:wrapNone/>
                <wp:docPr id="270" name="直接连接符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0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75pt,0" to="69.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2B3AED" wp14:editId="428046CD">
                <wp:simplePos x="0" y="0"/>
                <wp:positionH relativeFrom="column">
                  <wp:posOffset>666750</wp:posOffset>
                </wp:positionH>
                <wp:positionV relativeFrom="paragraph">
                  <wp:posOffset>0</wp:posOffset>
                </wp:positionV>
                <wp:extent cx="635" cy="198120"/>
                <wp:effectExtent l="5715" t="9525" r="12700" b="11430"/>
                <wp:wrapNone/>
                <wp:docPr id="269" name="直接连接符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5pt,0" to="52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2902DC" wp14:editId="165F8A57">
                <wp:simplePos x="0" y="0"/>
                <wp:positionH relativeFrom="column">
                  <wp:posOffset>1343025</wp:posOffset>
                </wp:positionH>
                <wp:positionV relativeFrom="paragraph">
                  <wp:posOffset>0</wp:posOffset>
                </wp:positionV>
                <wp:extent cx="635" cy="198120"/>
                <wp:effectExtent l="5715" t="9525" r="12700" b="11430"/>
                <wp:wrapNone/>
                <wp:docPr id="268" name="直接连接符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8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75pt,0" to="105.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"/>
            </w:pict>
          </mc:Fallback>
        </mc:AlternateContent>
      </w:r>
    </w:p>
    <w:p w:rsidR="003F1188" w:rsidRDefault="003F1188" w:rsidP="003F1188">
      <w:pPr>
        <w:jc w:val="center"/>
      </w:pPr>
    </w:p>
    <w:p w:rsidR="003F1188" w:rsidRDefault="003F1188" w:rsidP="003F1188">
      <w:pPr>
        <w:tabs>
          <w:tab w:val="left" w:pos="3375"/>
        </w:tabs>
        <w:jc w:val="left"/>
      </w:pPr>
      <w:r>
        <w:tab/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AEBF7" wp14:editId="574B640E">
                <wp:simplePos x="0" y="0"/>
                <wp:positionH relativeFrom="column">
                  <wp:posOffset>114300</wp:posOffset>
                </wp:positionH>
                <wp:positionV relativeFrom="paragraph">
                  <wp:posOffset>198120</wp:posOffset>
                </wp:positionV>
                <wp:extent cx="2514600" cy="1981200"/>
                <wp:effectExtent l="0" t="3810" r="3810" b="0"/>
                <wp:wrapNone/>
                <wp:docPr id="267" name="矩形标注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514600" cy="1981200"/>
                        </a:xfrm>
                        <a:prstGeom prst="wedgeRectCallout">
                          <a:avLst>
                            <a:gd name="adj1" fmla="val 60731"/>
                            <a:gd name="adj2" fmla="val 1080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Q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t>Q</w:t>
                            </w:r>
                            <w:r>
                              <w:rPr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：数据输出端；</w:t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A 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：数据输入端；</w:t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：计数选通端；</w:t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position w:val="-12"/>
                              </w:rPr>
                              <w:object w:dxaOrig="320" w:dyaOrig="400">
                                <v:shape id="_x0000_i1078" type="#_x0000_t75" style="width:16pt;height:20pt;mso-position-horizontal-relative:page;mso-position-vertical-relative:page" o:ole="">
                                  <v:imagedata r:id="rId27" o:title=""/>
                                </v:shape>
                                <o:OLEObject Type="Embed" ProgID="Equation.DSMT4" ShapeID="_x0000_i1078" DrawAspect="Content" ObjectID="_1621522295" r:id="rId28"/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：异步复位端；</w:t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CP</w:t>
                            </w:r>
                            <w:r>
                              <w:rPr>
                                <w:rFonts w:hint="eastAsia"/>
                              </w:rPr>
                              <w:t>：时钟控制输入端；</w:t>
                            </w:r>
                          </w:p>
                          <w:p w:rsidR="003F1188" w:rsidRDefault="003F1188" w:rsidP="003F1188">
                            <w:pPr>
                              <w:pStyle w:val="MTDisplayEquation"/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宋体" w:hAnsi="宋体"/>
                                <w:position w:val="-12"/>
                              </w:rPr>
                              <w:object w:dxaOrig="340" w:dyaOrig="400">
                                <v:shape id="_x0000_i1079" type="#_x0000_t75" style="width:17pt;height:20pt;mso-position-horizontal-relative:page;mso-position-vertical-relative:page" o:ole="">
                                  <v:imagedata r:id="rId29" o:title=""/>
                                </v:shape>
                                <o:OLEObject Type="Embed" ProgID="Equation.DSMT4" ShapeID="_x0000_i1079" DrawAspect="Content" ObjectID="_1621522296" r:id="rId30"/>
                              </w:objec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：同步并置数控制端；</w:t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：位输出端；</w:t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267" o:spid="_x0000_s1027" type="#_x0000_t61" style="position:absolute;margin-left:9pt;margin-top:15.6pt;width:198pt;height:15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" adj="23918,34130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t>Q</w:t>
                      </w:r>
                      <w:r>
                        <w:rPr>
                          <w:vertAlign w:val="subscript"/>
                        </w:rPr>
                        <w:t>A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rPr>
                          <w:rFonts w:hint="eastAsia"/>
                          <w:vertAlign w:val="subscript"/>
                        </w:rPr>
                        <w:t>B</w:t>
                      </w:r>
                      <w:r>
                        <w:rPr>
                          <w:vertAlign w:val="subscript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rPr>
                          <w:rFonts w:hint="eastAsia"/>
                          <w:vertAlign w:val="subscript"/>
                        </w:rPr>
                        <w:t>C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t>Q</w:t>
                      </w:r>
                      <w:r>
                        <w:rPr>
                          <w:vertAlign w:val="subscript"/>
                        </w:rPr>
                        <w:t>D</w:t>
                      </w:r>
                      <w:r>
                        <w:rPr>
                          <w:rFonts w:hint="eastAsia"/>
                        </w:rPr>
                        <w:t>：数据输出端；</w:t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t xml:space="preserve">A 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t>B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t>C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t>D</w:t>
                      </w:r>
                      <w:r>
                        <w:rPr>
                          <w:rFonts w:hint="eastAsia"/>
                        </w:rPr>
                        <w:t>：数据输入端；</w:t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T</w:t>
                      </w:r>
                      <w:r>
                        <w:rPr>
                          <w:rFonts w:hint="eastAsia"/>
                        </w:rPr>
                        <w:t>：计数选通端；</w:t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position w:val="-12"/>
                        </w:rPr>
                        <w:object w:dxaOrig="320" w:dyaOrig="400">
                          <v:shape id="_x0000_i1078" type="#_x0000_t75" style="width:16pt;height:20pt;mso-position-horizontal-relative:page;mso-position-vertical-relative:page" o:ole="">
                            <v:imagedata r:id="rId27" o:title=""/>
                          </v:shape>
                          <o:OLEObject Type="Embed" ProgID="Equation.DSMT4" ShapeID="_x0000_i1078" DrawAspect="Content" ObjectID="_1621522295" r:id="rId31"/>
                        </w:object>
                      </w:r>
                      <w:r>
                        <w:rPr>
                          <w:rFonts w:hint="eastAsia"/>
                        </w:rPr>
                        <w:t>：异步复位端；</w:t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CP</w:t>
                      </w:r>
                      <w:r>
                        <w:rPr>
                          <w:rFonts w:hint="eastAsia"/>
                        </w:rPr>
                        <w:t>：时钟控制输入端；</w:t>
                      </w:r>
                    </w:p>
                    <w:p w:rsidR="003F1188" w:rsidRDefault="003F1188" w:rsidP="003F1188">
                      <w:pPr>
                        <w:pStyle w:val="MTDisplayEquation"/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ascii="宋体" w:hAnsi="宋体"/>
                          <w:position w:val="-12"/>
                        </w:rPr>
                        <w:object w:dxaOrig="340" w:dyaOrig="400">
                          <v:shape id="_x0000_i1079" type="#_x0000_t75" style="width:17pt;height:20pt;mso-position-horizontal-relative:page;mso-position-vertical-relative:page" o:ole="">
                            <v:imagedata r:id="rId29" o:title=""/>
                          </v:shape>
                          <o:OLEObject Type="Embed" ProgID="Equation.DSMT4" ShapeID="_x0000_i1079" DrawAspect="Content" ObjectID="_1621522296" r:id="rId32"/>
                        </w:object>
                      </w:r>
                      <w:r>
                        <w:rPr>
                          <w:rFonts w:ascii="宋体" w:hAnsi="宋体" w:hint="eastAsia"/>
                        </w:rPr>
                        <w:t>：同步并置数控制端；</w:t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rPr>
                          <w:rFonts w:hint="eastAsia"/>
                        </w:rPr>
                        <w:t>：位输出端；</w:t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F1188" w:rsidRDefault="003F1188" w:rsidP="003F1188"/>
    <w:p w:rsidR="003F1188" w:rsidRDefault="003F1188" w:rsidP="003F1188"/>
    <w:p w:rsidR="003F1188" w:rsidRDefault="003F1188" w:rsidP="003F1188"/>
    <w:p w:rsidR="003F1188" w:rsidRDefault="003F1188" w:rsidP="003F1188"/>
    <w:p w:rsidR="003F1188" w:rsidRDefault="003F1188" w:rsidP="003F1188"/>
    <w:p w:rsidR="003F1188" w:rsidRDefault="003F1188" w:rsidP="003F1188"/>
    <w:p w:rsidR="003F1188" w:rsidRDefault="003F1188" w:rsidP="003F1188"/>
    <w:p w:rsidR="003F1188" w:rsidRDefault="003F1188" w:rsidP="003F1188"/>
    <w:p w:rsidR="003F1188" w:rsidRDefault="003F1188" w:rsidP="003F1188"/>
    <w:p w:rsidR="003F1188" w:rsidRDefault="003F1188" w:rsidP="003F1188"/>
    <w:p w:rsidR="003F1188" w:rsidRDefault="003F1188" w:rsidP="003F1188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五、某汽车驾驶员培训班结业考试，有三名评判员，其中</w:t>
      </w:r>
      <w:r>
        <w:rPr>
          <w:rFonts w:hint="eastAsia"/>
          <w:b/>
          <w:sz w:val="24"/>
        </w:rPr>
        <w:t>A</w:t>
      </w:r>
      <w:r>
        <w:rPr>
          <w:rFonts w:hint="eastAsia"/>
          <w:b/>
          <w:sz w:val="24"/>
        </w:rPr>
        <w:t>为主评判员，</w:t>
      </w:r>
      <w:r>
        <w:rPr>
          <w:rFonts w:hint="eastAsia"/>
          <w:b/>
          <w:sz w:val="24"/>
        </w:rPr>
        <w:t>B</w:t>
      </w:r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C</w:t>
      </w:r>
      <w:r>
        <w:rPr>
          <w:rFonts w:hint="eastAsia"/>
          <w:b/>
          <w:sz w:val="24"/>
        </w:rPr>
        <w:t>为副评判员，评判时，按照少数服从多数原则，但若主评判员认为合格也可以通过。试用</w:t>
      </w:r>
      <w:r>
        <w:rPr>
          <w:rFonts w:hint="eastAsia"/>
          <w:b/>
          <w:sz w:val="24"/>
        </w:rPr>
        <w:t>74LS138</w:t>
      </w:r>
      <w:r>
        <w:rPr>
          <w:rFonts w:hint="eastAsia"/>
          <w:b/>
          <w:sz w:val="24"/>
        </w:rPr>
        <w:t>和与非门实现此功能的逻辑电路。</w:t>
      </w:r>
      <w:r>
        <w:rPr>
          <w:rFonts w:hint="eastAsia"/>
          <w:b/>
          <w:sz w:val="24"/>
        </w:rPr>
        <w:t>(15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)</w:t>
      </w:r>
    </w:p>
    <w:p w:rsidR="003F1188" w:rsidRDefault="003F1188" w:rsidP="003F1188">
      <w:pPr>
        <w:ind w:firstLineChars="200" w:firstLine="420"/>
        <w:rPr>
          <w:rFonts w:hint="eastAsia"/>
        </w:rPr>
      </w:pPr>
    </w:p>
    <w:p w:rsidR="003F1188" w:rsidRDefault="003F1188" w:rsidP="003F1188">
      <w:pPr>
        <w:ind w:firstLineChars="200" w:firstLine="420"/>
        <w:rPr>
          <w:rFonts w:hint="eastAsia"/>
        </w:rPr>
      </w:pPr>
    </w:p>
    <w:p w:rsidR="003F1188" w:rsidRDefault="003F1188" w:rsidP="003F1188">
      <w:pPr>
        <w:ind w:firstLineChars="200" w:firstLine="420"/>
        <w:rPr>
          <w:rFonts w:hint="eastAsia"/>
        </w:rPr>
      </w:pPr>
    </w:p>
    <w:p w:rsidR="003F1188" w:rsidRDefault="003F1188" w:rsidP="003F1188">
      <w:pPr>
        <w:ind w:firstLineChars="200" w:firstLine="420"/>
        <w:rPr>
          <w:rFonts w:hint="eastAsia"/>
        </w:rPr>
      </w:pPr>
    </w:p>
    <w:p w:rsidR="003F1188" w:rsidRDefault="003F1188" w:rsidP="003F1188">
      <w:pPr>
        <w:ind w:firstLineChars="200" w:firstLine="420"/>
        <w:rPr>
          <w:rFonts w:hint="eastAsia"/>
        </w:rPr>
      </w:pPr>
    </w:p>
    <w:p w:rsidR="003F1188" w:rsidRDefault="003F1188" w:rsidP="003F1188">
      <w:pPr>
        <w:ind w:firstLineChars="200" w:firstLine="420"/>
        <w:rPr>
          <w:rFonts w:hint="eastAsia"/>
        </w:rPr>
      </w:pPr>
    </w:p>
    <w:p w:rsidR="003F1188" w:rsidRDefault="003F1188" w:rsidP="003F1188">
      <w:pPr>
        <w:ind w:firstLineChars="200" w:firstLine="420"/>
        <w:rPr>
          <w:rFonts w:hint="eastAsia"/>
        </w:rPr>
      </w:pPr>
    </w:p>
    <w:p w:rsidR="003F1188" w:rsidRDefault="003F1188" w:rsidP="003F1188">
      <w:pPr>
        <w:ind w:firstLineChars="200" w:firstLine="420"/>
        <w:rPr>
          <w:rFonts w:hint="eastAsia"/>
        </w:rPr>
      </w:pPr>
      <w:r>
        <w:object w:dxaOrig="2955" w:dyaOrig="3916">
          <v:shape id="_x0000_i1033" type="#_x0000_t75" style="width:148pt;height:196pt;mso-position-horizontal-relative:page;mso-position-vertical-relative:page" o:ole="">
            <v:imagedata r:id="rId33" o:title=""/>
          </v:shape>
          <o:OLEObject Type="Embed" ProgID="PBrush" ShapeID="_x0000_i1033" DrawAspect="Content" ObjectID="_1621522250" r:id="rId34"/>
        </w:object>
      </w:r>
    </w:p>
    <w:p w:rsidR="003F1188" w:rsidRDefault="003F1188" w:rsidP="003F1188">
      <w:pPr>
        <w:ind w:firstLineChars="200" w:firstLine="482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六、试分析如图电路的逻辑功能</w:t>
      </w:r>
      <w:r>
        <w:rPr>
          <w:rFonts w:hint="eastAsia"/>
          <w:b/>
          <w:sz w:val="24"/>
        </w:rPr>
        <w:t>,</w:t>
      </w:r>
      <w:proofErr w:type="gramStart"/>
      <w:r>
        <w:rPr>
          <w:rFonts w:hint="eastAsia"/>
          <w:b/>
          <w:sz w:val="24"/>
        </w:rPr>
        <w:t>设各触发器</w:t>
      </w:r>
      <w:proofErr w:type="gramEnd"/>
      <w:r>
        <w:rPr>
          <w:rFonts w:hint="eastAsia"/>
          <w:b/>
          <w:sz w:val="24"/>
        </w:rPr>
        <w:t>的初始状态为</w:t>
      </w:r>
      <w:r>
        <w:rPr>
          <w:rFonts w:hint="eastAsia"/>
          <w:b/>
          <w:sz w:val="24"/>
        </w:rPr>
        <w:t>0(15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)</w:t>
      </w:r>
    </w:p>
    <w:p w:rsidR="003F1188" w:rsidRDefault="003F1188" w:rsidP="003F1188">
      <w:pPr>
        <w:pStyle w:val="MTDisplayEquation"/>
        <w:tabs>
          <w:tab w:val="clear" w:pos="8680"/>
          <w:tab w:val="left" w:pos="6315"/>
        </w:tabs>
      </w:pPr>
      <w:r>
        <w:tab/>
      </w:r>
      <w:r>
        <w:tab/>
      </w:r>
    </w:p>
    <w:p w:rsidR="003F1188" w:rsidRDefault="003F1188" w:rsidP="003F1188">
      <w:pPr>
        <w:rPr>
          <w:rFonts w:hint="eastAsia"/>
        </w:rPr>
      </w:pPr>
      <w:r>
        <w:rPr>
          <w:sz w:val="20"/>
          <w:lang w:val="en-US" w:eastAsia="zh-CN"/>
        </w:rPr>
        <w:pict>
          <v:shape id="_x0000_s1045" type="#_x0000_t75" style="position:absolute;left:0;text-align:left;margin-left:0;margin-top:-.15pt;width:239.25pt;height:123pt;z-index:251678720;mso-position-horizontal:left">
            <v:imagedata r:id="rId35" o:title=""/>
            <w10:wrap type="square" side="right"/>
          </v:shape>
          <o:OLEObject Type="Embed" ProgID="PBrush" ShapeID="_x0000_s1045" DrawAspect="Content" ObjectID="_1621522292" r:id="rId36">
            <o:FieldCodes>\* MERGEFORMAT</o:FieldCodes>
          </o:OLEObject>
        </w:pict>
      </w:r>
      <w:r>
        <w:rPr>
          <w:color w:val="FF0000"/>
        </w:rPr>
        <w:br w:type="textWrapping" w:clear="all"/>
      </w: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</w:p>
    <w:p w:rsidR="003F1188" w:rsidRDefault="003F1188" w:rsidP="003F1188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《数字电子技术》试卷二</w:t>
      </w:r>
    </w:p>
    <w:p w:rsidR="003F1188" w:rsidRDefault="003F1188" w:rsidP="003F1188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一、填空（每空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分，共</w:t>
      </w:r>
      <w:r>
        <w:rPr>
          <w:rFonts w:hint="eastAsia"/>
          <w:b/>
          <w:bCs/>
          <w:sz w:val="24"/>
        </w:rPr>
        <w:t>20</w:t>
      </w:r>
      <w:r>
        <w:rPr>
          <w:rFonts w:hint="eastAsia"/>
          <w:b/>
          <w:bCs/>
          <w:sz w:val="24"/>
        </w:rPr>
        <w:t>分）</w:t>
      </w:r>
    </w:p>
    <w:p w:rsidR="003F1188" w:rsidRDefault="003F1188" w:rsidP="003F1188">
      <w:pPr>
        <w:spacing w:line="46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、（</w:t>
      </w:r>
      <w:r>
        <w:rPr>
          <w:rFonts w:hint="eastAsia"/>
          <w:bCs/>
          <w:sz w:val="24"/>
        </w:rPr>
        <w:t>1001101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 xml:space="preserve">      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  <w:vertAlign w:val="subscript"/>
        </w:rPr>
        <w:t>10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 xml:space="preserve">      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  <w:vertAlign w:val="subscript"/>
        </w:rPr>
        <w:t>8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 xml:space="preserve">      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  <w:vertAlign w:val="subscript"/>
        </w:rPr>
        <w:t>16</w:t>
      </w:r>
      <w:r>
        <w:rPr>
          <w:rFonts w:hint="eastAsia"/>
          <w:bCs/>
          <w:sz w:val="24"/>
        </w:rPr>
        <w:t>；</w:t>
      </w:r>
    </w:p>
    <w:p w:rsidR="003F1188" w:rsidRDefault="003F1188" w:rsidP="003F1188">
      <w:pPr>
        <w:spacing w:line="46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vertAlign w:val="subscript"/>
        </w:rPr>
        <w:t xml:space="preserve">  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27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  <w:vertAlign w:val="subscript"/>
        </w:rPr>
        <w:t>10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 xml:space="preserve">        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  <w:vertAlign w:val="subscript"/>
        </w:rPr>
        <w:t>8421BCD</w:t>
      </w:r>
      <w:r>
        <w:rPr>
          <w:rFonts w:hint="eastAsia"/>
          <w:bCs/>
          <w:sz w:val="24"/>
        </w:rPr>
        <w:t>。</w:t>
      </w:r>
    </w:p>
    <w:p w:rsidR="003F1188" w:rsidRDefault="003F1188" w:rsidP="003F1188">
      <w:pPr>
        <w:spacing w:line="460" w:lineRule="exact"/>
        <w:rPr>
          <w:rFonts w:hint="eastAsia"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、客观事物的最</w:t>
      </w:r>
      <w:r>
        <w:rPr>
          <w:rFonts w:hint="eastAsia"/>
          <w:sz w:val="24"/>
        </w:rPr>
        <w:t>基本的逻辑关系有</w:t>
      </w:r>
      <w:r>
        <w:rPr>
          <w:rFonts w:hint="eastAsia"/>
          <w:sz w:val="24"/>
        </w:rPr>
        <w:t>____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逻辑</w:t>
      </w:r>
      <w:r>
        <w:rPr>
          <w:rFonts w:hint="eastAsia"/>
          <w:sz w:val="24"/>
        </w:rPr>
        <w:t>____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逻辑和</w:t>
      </w:r>
      <w:r>
        <w:rPr>
          <w:rFonts w:hint="eastAsia"/>
          <w:sz w:val="24"/>
        </w:rPr>
        <w:t>_____</w:t>
      </w:r>
      <w:r>
        <w:rPr>
          <w:rFonts w:hint="eastAsia"/>
          <w:sz w:val="24"/>
        </w:rPr>
        <w:t>逻辑三种。</w:t>
      </w:r>
    </w:p>
    <w:p w:rsidR="003F1188" w:rsidRDefault="003F1188" w:rsidP="003F1188">
      <w:pPr>
        <w:spacing w:line="460" w:lineRule="exact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、函数</w:t>
      </w:r>
      <w:r>
        <w:rPr>
          <w:position w:val="-10"/>
          <w:sz w:val="24"/>
        </w:rPr>
        <w:object w:dxaOrig="1359" w:dyaOrig="340">
          <v:shape id="_x0000_i1034" type="#_x0000_t75" style="width:68pt;height:17pt;mso-position-horizontal-relative:page;mso-position-vertical-relative:page" o:ole="">
            <v:imagedata r:id="rId37" o:title=""/>
          </v:shape>
          <o:OLEObject Type="Embed" ProgID="Equation.DSMT4" ShapeID="_x0000_i1034" DrawAspect="Content" ObjectID="_1621522251" r:id="rId38"/>
        </w:object>
      </w:r>
      <w:r>
        <w:rPr>
          <w:rFonts w:hint="eastAsia"/>
          <w:sz w:val="24"/>
        </w:rPr>
        <w:t>的反演式</w:t>
      </w:r>
      <w:r>
        <w:rPr>
          <w:position w:val="-10"/>
          <w:sz w:val="24"/>
        </w:rPr>
        <w:object w:dxaOrig="260" w:dyaOrig="340">
          <v:shape id="_x0000_i1035" type="#_x0000_t75" style="width:13pt;height:17pt;mso-position-horizontal-relative:page;mso-position-vertical-relative:page" o:ole="">
            <v:imagedata r:id="rId39" o:title=""/>
          </v:shape>
          <o:OLEObject Type="Embed" ProgID="Equation.DSMT4" ShapeID="_x0000_i1035" DrawAspect="Content" ObjectID="_1621522252" r:id="rId40"/>
        </w:object>
      </w:r>
      <w:r>
        <w:rPr>
          <w:rFonts w:hint="eastAsia"/>
          <w:sz w:val="24"/>
        </w:rPr>
        <w:t>=</w:t>
      </w:r>
      <w:r>
        <w:rPr>
          <w:rFonts w:hint="eastAsia"/>
          <w:sz w:val="24"/>
          <w:u w:val="single"/>
        </w:rPr>
        <w:t xml:space="preserve">               </w:t>
      </w:r>
      <w:r>
        <w:rPr>
          <w:rFonts w:hint="eastAsia"/>
          <w:sz w:val="24"/>
        </w:rPr>
        <w:t>；函数</w:t>
      </w:r>
      <w:r>
        <w:rPr>
          <w:position w:val="-10"/>
          <w:sz w:val="24"/>
        </w:rPr>
        <w:object w:dxaOrig="1260" w:dyaOrig="300">
          <v:shape id="_x0000_i1036" type="#_x0000_t75" style="width:63pt;height:15pt;mso-position-horizontal-relative:page;mso-position-vertical-relative:page" o:ole="">
            <v:imagedata r:id="rId41" o:title=""/>
          </v:shape>
          <o:OLEObject Type="Embed" ProgID="Equation.DSMT4" ShapeID="_x0000_i1036" DrawAspect="Content" ObjectID="_1621522253" r:id="rId42"/>
        </w:object>
      </w:r>
      <w:r>
        <w:rPr>
          <w:rFonts w:hint="eastAsia"/>
          <w:sz w:val="24"/>
        </w:rPr>
        <w:t>的对偶式</w:t>
      </w:r>
      <w:r>
        <w:rPr>
          <w:rFonts w:hint="eastAsia"/>
          <w:sz w:val="24"/>
        </w:rPr>
        <w:t xml:space="preserve"> </w:t>
      </w:r>
    </w:p>
    <w:p w:rsidR="003F1188" w:rsidRDefault="003F1188" w:rsidP="003F1188">
      <w:pPr>
        <w:spacing w:line="460" w:lineRule="exact"/>
        <w:ind w:firstLineChars="150" w:firstLine="360"/>
        <w:rPr>
          <w:rFonts w:hint="eastAsia"/>
          <w:sz w:val="24"/>
        </w:rPr>
      </w:pPr>
      <w:r>
        <w:rPr>
          <w:position w:val="-10"/>
          <w:sz w:val="24"/>
        </w:rPr>
        <w:object w:dxaOrig="260" w:dyaOrig="320">
          <v:shape id="_x0000_i1037" type="#_x0000_t75" style="width:13pt;height:16pt;mso-position-horizontal-relative:page;mso-position-vertical-relative:page" o:ole="">
            <v:imagedata r:id="rId43" o:title=""/>
          </v:shape>
          <o:OLEObject Type="Embed" ProgID="Equation.DSMT4" ShapeID="_x0000_i1037" DrawAspect="Content" ObjectID="_1621522254" r:id="rId44"/>
        </w:object>
      </w:r>
      <w:r>
        <w:rPr>
          <w:rFonts w:hint="eastAsia"/>
          <w:sz w:val="24"/>
        </w:rPr>
        <w:t>=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460" w:lineRule="exact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51</w:t>
      </w:r>
      <w:r>
        <w:rPr>
          <w:rFonts w:hint="eastAsia"/>
          <w:sz w:val="24"/>
        </w:rPr>
        <w:t>个“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”连续进行异或运算，其结果是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460" w:lineRule="exact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、基本</w:t>
      </w:r>
      <w:r>
        <w:rPr>
          <w:rFonts w:hint="eastAsia"/>
          <w:sz w:val="24"/>
        </w:rPr>
        <w:t>R-S</w:t>
      </w:r>
      <w:r>
        <w:rPr>
          <w:rFonts w:hint="eastAsia"/>
          <w:sz w:val="24"/>
        </w:rPr>
        <w:t>触发器的特征方程为</w:t>
      </w:r>
      <w:r>
        <w:rPr>
          <w:sz w:val="24"/>
        </w:rPr>
        <w:t>_______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；约束条件是</w: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460" w:lineRule="exact"/>
        <w:rPr>
          <w:rFonts w:hint="eastAsia"/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、按照逻辑功能的不同特点，数字电路可分为</w:t>
      </w:r>
      <w:r>
        <w:rPr>
          <w:sz w:val="24"/>
        </w:rPr>
        <w:t>______________</w:t>
      </w:r>
      <w:r>
        <w:rPr>
          <w:rFonts w:hint="eastAsia"/>
          <w:sz w:val="24"/>
        </w:rPr>
        <w:t>、</w:t>
      </w:r>
      <w:r>
        <w:rPr>
          <w:sz w:val="24"/>
        </w:rPr>
        <w:t>_____________</w:t>
      </w:r>
      <w:r>
        <w:rPr>
          <w:rFonts w:hint="eastAsia"/>
          <w:sz w:val="24"/>
        </w:rPr>
        <w:t>两大类。</w:t>
      </w:r>
    </w:p>
    <w:p w:rsidR="003F1188" w:rsidRDefault="003F1188" w:rsidP="003F1188">
      <w:pPr>
        <w:spacing w:line="460" w:lineRule="exact"/>
        <w:ind w:left="360" w:hangingChars="150" w:hanging="360"/>
        <w:rPr>
          <w:rFonts w:hint="eastAsia"/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J-K</w:t>
      </w:r>
      <w:r>
        <w:rPr>
          <w:rFonts w:hint="eastAsia"/>
          <w:sz w:val="24"/>
        </w:rPr>
        <w:t>触发器，当</w:t>
      </w:r>
      <w:r>
        <w:rPr>
          <w:rFonts w:hint="eastAsia"/>
          <w:sz w:val="24"/>
        </w:rPr>
        <w:t>J=K=0</w:t>
      </w:r>
      <w:r>
        <w:rPr>
          <w:rFonts w:hint="eastAsia"/>
          <w:sz w:val="24"/>
        </w:rPr>
        <w:t>时，触发器处于</w:t>
      </w:r>
      <w:r>
        <w:rPr>
          <w:rFonts w:hint="eastAsia"/>
          <w:sz w:val="24"/>
        </w:rPr>
        <w:t>_________</w:t>
      </w:r>
      <w:r>
        <w:rPr>
          <w:rFonts w:hint="eastAsia"/>
          <w:sz w:val="24"/>
        </w:rPr>
        <w:t>状态；</w:t>
      </w:r>
      <w:r>
        <w:rPr>
          <w:rFonts w:hint="eastAsia"/>
          <w:sz w:val="24"/>
        </w:rPr>
        <w:t>J=0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K=1</w:t>
      </w:r>
      <w:r>
        <w:rPr>
          <w:rFonts w:hint="eastAsia"/>
          <w:sz w:val="24"/>
        </w:rPr>
        <w:t>时，触发器状态为</w:t>
      </w:r>
      <w:r>
        <w:rPr>
          <w:rFonts w:hint="eastAsia"/>
          <w:sz w:val="24"/>
        </w:rPr>
        <w:t>________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>K=0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J=1</w:t>
      </w:r>
      <w:r>
        <w:rPr>
          <w:rFonts w:hint="eastAsia"/>
          <w:sz w:val="24"/>
        </w:rPr>
        <w:t>时，触发器状态为</w:t>
      </w:r>
      <w:r>
        <w:rPr>
          <w:rFonts w:hint="eastAsia"/>
          <w:sz w:val="24"/>
        </w:rPr>
        <w:t>_________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>J=K=1</w:t>
      </w:r>
      <w:r>
        <w:rPr>
          <w:rFonts w:hint="eastAsia"/>
          <w:sz w:val="24"/>
        </w:rPr>
        <w:t>时，触发器状态</w:t>
      </w:r>
      <w:r>
        <w:rPr>
          <w:rFonts w:hint="eastAsia"/>
          <w:sz w:val="24"/>
        </w:rPr>
        <w:t>__________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460" w:lineRule="exact"/>
        <w:ind w:left="360" w:hangingChars="150" w:hanging="360"/>
        <w:rPr>
          <w:rFonts w:hint="eastAsia"/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、某中规模寄存器内有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个触发器，用它构成的扭环型计数器模长为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；构成最长模计数器模长为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460" w:lineRule="exact"/>
        <w:ind w:left="360" w:hangingChars="150" w:hanging="360"/>
        <w:rPr>
          <w:rFonts w:hint="eastAsia"/>
          <w:sz w:val="24"/>
        </w:rPr>
      </w:pPr>
    </w:p>
    <w:p w:rsidR="003F1188" w:rsidRDefault="003F1188" w:rsidP="003F1188">
      <w:pPr>
        <w:ind w:left="361" w:hangingChars="150" w:hanging="36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二、化简（每题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 w:rsidR="003F1188" w:rsidRDefault="003F1188" w:rsidP="003F1188">
      <w:pPr>
        <w:ind w:leftChars="150" w:left="315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、用公式法化简下列逻辑函数。</w:t>
      </w:r>
    </w:p>
    <w:p w:rsidR="003F1188" w:rsidRDefault="003F1188" w:rsidP="003F1188">
      <w:pPr>
        <w:ind w:leftChars="150" w:left="315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1)</w:t>
      </w:r>
      <w:r>
        <w:rPr>
          <w:bCs/>
          <w:sz w:val="24"/>
        </w:rPr>
        <w:t xml:space="preserve"> </w:t>
      </w:r>
      <w:r>
        <w:rPr>
          <w:bCs/>
          <w:position w:val="-10"/>
          <w:sz w:val="24"/>
        </w:rPr>
        <w:object w:dxaOrig="2697" w:dyaOrig="420">
          <v:shape id="_x0000_i1038" type="#_x0000_t75" style="width:135pt;height:21pt;mso-position-horizontal-relative:page;mso-position-vertical-relative:page" o:ole="">
            <v:imagedata r:id="rId45" o:title=""/>
          </v:shape>
          <o:OLEObject Type="Embed" ProgID="Equation.3" ShapeID="_x0000_i1038" DrawAspect="Content" ObjectID="_1621522255" r:id="rId46"/>
        </w:object>
      </w:r>
    </w:p>
    <w:p w:rsidR="003F1188" w:rsidRDefault="003F1188" w:rsidP="003F1188">
      <w:pPr>
        <w:ind w:leftChars="150" w:left="315"/>
        <w:rPr>
          <w:rFonts w:hint="eastAsia"/>
          <w:bCs/>
        </w:rPr>
      </w:pPr>
    </w:p>
    <w:p w:rsidR="003F1188" w:rsidRDefault="003F1188" w:rsidP="003F1188">
      <w:pPr>
        <w:ind w:leftChars="150" w:left="315"/>
        <w:rPr>
          <w:rFonts w:hint="eastAsia"/>
          <w:bCs/>
        </w:rPr>
      </w:pPr>
    </w:p>
    <w:p w:rsidR="003F1188" w:rsidRDefault="003F1188" w:rsidP="003F1188">
      <w:pPr>
        <w:ind w:leftChars="150" w:left="315"/>
        <w:rPr>
          <w:rFonts w:hint="eastAsia"/>
          <w:bCs/>
        </w:rPr>
      </w:pPr>
    </w:p>
    <w:p w:rsidR="003F1188" w:rsidRDefault="003F1188" w:rsidP="003F1188">
      <w:pPr>
        <w:ind w:leftChars="150" w:left="315"/>
        <w:rPr>
          <w:rFonts w:hint="eastAsia"/>
          <w:bCs/>
        </w:rPr>
      </w:pPr>
    </w:p>
    <w:p w:rsidR="003F1188" w:rsidRDefault="003F1188" w:rsidP="003F1188">
      <w:pPr>
        <w:ind w:leftChars="150" w:left="315"/>
        <w:rPr>
          <w:rFonts w:hint="eastAsia"/>
          <w:bCs/>
        </w:rPr>
      </w:pPr>
    </w:p>
    <w:p w:rsidR="003F1188" w:rsidRDefault="003F1188" w:rsidP="003F1188">
      <w:pPr>
        <w:ind w:leftChars="150" w:left="315"/>
        <w:rPr>
          <w:rFonts w:hint="eastAsia"/>
          <w:bCs/>
        </w:rPr>
      </w:pPr>
    </w:p>
    <w:p w:rsidR="003F1188" w:rsidRDefault="003F1188" w:rsidP="003F1188">
      <w:pPr>
        <w:ind w:leftChars="150" w:left="315" w:firstLineChars="50" w:firstLine="105"/>
        <w:rPr>
          <w:rFonts w:hint="eastAsia"/>
          <w:bCs/>
        </w:rPr>
      </w:pPr>
      <w:r>
        <w:rPr>
          <w:rFonts w:hint="eastAsia"/>
          <w:bCs/>
        </w:rPr>
        <w:t>2)</w:t>
      </w:r>
      <w:r>
        <w:rPr>
          <w:bCs/>
          <w:position w:val="-6"/>
        </w:rPr>
        <w:object w:dxaOrig="2600" w:dyaOrig="300">
          <v:shape id="_x0000_i1039" type="#_x0000_t75" style="width:130pt;height:15pt;mso-position-horizontal-relative:page;mso-position-vertical-relative:page" o:ole="">
            <v:imagedata r:id="rId47" o:title=""/>
          </v:shape>
          <o:OLEObject Type="Embed" ProgID="Equation.DSMT4" ShapeID="_x0000_i1039" DrawAspect="Content" ObjectID="_1621522256" r:id="rId48"/>
        </w:object>
      </w:r>
    </w:p>
    <w:p w:rsidR="003F1188" w:rsidRDefault="003F1188" w:rsidP="003F1188">
      <w:pPr>
        <w:ind w:leftChars="150" w:left="315" w:firstLineChars="50" w:firstLine="105"/>
        <w:rPr>
          <w:rFonts w:hint="eastAsia"/>
          <w:bCs/>
        </w:rPr>
      </w:pPr>
    </w:p>
    <w:p w:rsidR="003F1188" w:rsidRDefault="003F1188" w:rsidP="003F1188">
      <w:pPr>
        <w:ind w:leftChars="150" w:left="315" w:firstLineChars="50" w:firstLine="105"/>
        <w:rPr>
          <w:rFonts w:hint="eastAsia"/>
          <w:bCs/>
        </w:rPr>
      </w:pPr>
    </w:p>
    <w:p w:rsidR="003F1188" w:rsidRDefault="003F1188" w:rsidP="003F1188">
      <w:pPr>
        <w:ind w:leftChars="150" w:left="315" w:firstLineChars="50" w:firstLine="105"/>
        <w:rPr>
          <w:rFonts w:hint="eastAsia"/>
          <w:bCs/>
        </w:rPr>
      </w:pPr>
    </w:p>
    <w:p w:rsidR="003F1188" w:rsidRDefault="003F1188" w:rsidP="003F1188">
      <w:pPr>
        <w:ind w:leftChars="150" w:left="315" w:firstLineChars="50" w:firstLine="105"/>
        <w:rPr>
          <w:rFonts w:hint="eastAsia"/>
          <w:bCs/>
        </w:rPr>
      </w:pPr>
    </w:p>
    <w:p w:rsidR="003F1188" w:rsidRDefault="003F1188" w:rsidP="003F1188">
      <w:pPr>
        <w:ind w:leftChars="150" w:left="315" w:firstLineChars="50" w:firstLine="105"/>
        <w:rPr>
          <w:rFonts w:hint="eastAsia"/>
          <w:bCs/>
        </w:rPr>
      </w:pPr>
    </w:p>
    <w:p w:rsidR="003F1188" w:rsidRDefault="003F1188" w:rsidP="003F1188">
      <w:pPr>
        <w:rPr>
          <w:rFonts w:hint="eastAsia"/>
          <w:szCs w:val="21"/>
        </w:rPr>
      </w:pPr>
      <w:r>
        <w:rPr>
          <w:rFonts w:hint="eastAsia"/>
          <w:bCs/>
        </w:rPr>
        <w:t xml:space="preserve">  2</w:t>
      </w:r>
      <w:r>
        <w:rPr>
          <w:rFonts w:hint="eastAsia"/>
          <w:bCs/>
        </w:rPr>
        <w:t>、</w:t>
      </w:r>
      <w:r>
        <w:rPr>
          <w:rFonts w:hint="eastAsia"/>
          <w:szCs w:val="21"/>
        </w:rPr>
        <w:t>用卡诺图法化简下列逻辑函数。</w:t>
      </w:r>
    </w:p>
    <w:p w:rsidR="003F1188" w:rsidRDefault="003F1188" w:rsidP="003F1188">
      <w:pPr>
        <w:rPr>
          <w:rFonts w:hint="eastAsia"/>
          <w:bCs/>
        </w:rPr>
      </w:pPr>
      <w:r>
        <w:rPr>
          <w:rFonts w:hint="eastAsia"/>
          <w:szCs w:val="21"/>
        </w:rPr>
        <w:t xml:space="preserve">     </w:t>
      </w:r>
      <w:proofErr w:type="gramStart"/>
      <w:r>
        <w:rPr>
          <w:rFonts w:hint="eastAsia"/>
          <w:szCs w:val="21"/>
        </w:rPr>
        <w:t>1)</w:t>
      </w:r>
      <w:proofErr w:type="gramEnd"/>
      <w:r>
        <w:rPr>
          <w:position w:val="-14"/>
          <w:szCs w:val="21"/>
        </w:rPr>
        <w:object w:dxaOrig="980" w:dyaOrig="400">
          <v:shape id="_x0000_i1040" type="#_x0000_t75" style="width:49pt;height:20pt;mso-position-horizontal-relative:page;mso-position-vertical-relative:page" o:ole="">
            <v:imagedata r:id="rId49" o:title=""/>
          </v:shape>
          <o:OLEObject Type="Embed" ProgID="Equation.3" ShapeID="_x0000_i1040" DrawAspect="Content" ObjectID="_1621522257" r:id="rId50"/>
        </w:object>
      </w:r>
      <w:r>
        <w:rPr>
          <w:rFonts w:hint="eastAsia"/>
          <w:bCs/>
        </w:rPr>
        <w:t>(</w:t>
      </w:r>
      <w:r>
        <w:rPr>
          <w:bCs/>
        </w:rPr>
        <w:t>0</w:t>
      </w:r>
      <w:r>
        <w:rPr>
          <w:rFonts w:hint="eastAsia"/>
          <w:bCs/>
        </w:rPr>
        <w:t>,</w:t>
      </w:r>
      <w:r>
        <w:rPr>
          <w:bCs/>
        </w:rPr>
        <w:t>2</w:t>
      </w:r>
      <w:r>
        <w:rPr>
          <w:rFonts w:hint="eastAsia"/>
          <w:bCs/>
        </w:rPr>
        <w:t>,</w:t>
      </w:r>
      <w:r>
        <w:rPr>
          <w:bCs/>
        </w:rPr>
        <w:t>3</w:t>
      </w:r>
      <w:r>
        <w:rPr>
          <w:rFonts w:hint="eastAsia"/>
          <w:bCs/>
        </w:rPr>
        <w:t>,</w:t>
      </w:r>
      <w:r>
        <w:rPr>
          <w:bCs/>
        </w:rPr>
        <w:t>4,8</w:t>
      </w:r>
      <w:r>
        <w:rPr>
          <w:rFonts w:hint="eastAsia"/>
          <w:bCs/>
        </w:rPr>
        <w:t>,</w:t>
      </w:r>
      <w:r>
        <w:rPr>
          <w:bCs/>
        </w:rPr>
        <w:t>10</w:t>
      </w:r>
      <w:r>
        <w:rPr>
          <w:rFonts w:hint="eastAsia"/>
          <w:bCs/>
        </w:rPr>
        <w:t>,</w:t>
      </w:r>
      <w:r>
        <w:rPr>
          <w:bCs/>
        </w:rPr>
        <w:t>11</w:t>
      </w:r>
      <w:r>
        <w:rPr>
          <w:rFonts w:hint="eastAsia"/>
          <w:bCs/>
        </w:rPr>
        <w:t>)</w:t>
      </w: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  <w:r>
        <w:rPr>
          <w:rFonts w:hint="eastAsia"/>
          <w:bCs/>
        </w:rPr>
        <w:t xml:space="preserve">   2) </w:t>
      </w:r>
      <w:r>
        <w:rPr>
          <w:position w:val="-14"/>
          <w:szCs w:val="21"/>
        </w:rPr>
        <w:object w:dxaOrig="980" w:dyaOrig="400">
          <v:shape id="_x0000_i1041" type="#_x0000_t75" style="width:49pt;height:20pt;mso-position-horizontal-relative:page;mso-position-vertical-relative:page" o:ole="">
            <v:imagedata r:id="rId51" o:title=""/>
          </v:shape>
          <o:OLEObject Type="Embed" ProgID="Equation.3" ShapeID="_x0000_i1041" DrawAspect="Content" ObjectID="_1621522258" r:id="rId52"/>
        </w:object>
      </w:r>
      <w:r>
        <w:rPr>
          <w:rFonts w:hint="eastAsia"/>
          <w:bCs/>
        </w:rPr>
        <w:t>(0,1,4,9,12,)+</w:t>
      </w:r>
      <w:r>
        <w:rPr>
          <w:bCs/>
          <w:position w:val="-14"/>
        </w:rPr>
        <w:object w:dxaOrig="500" w:dyaOrig="400">
          <v:shape id="_x0000_i1042" type="#_x0000_t75" style="width:25pt;height:20pt;mso-position-horizontal-relative:page;mso-position-vertical-relative:page" o:ole="">
            <v:imagedata r:id="rId53" o:title=""/>
          </v:shape>
          <o:OLEObject Type="Embed" ProgID="Equation.3" ShapeID="_x0000_i1042" DrawAspect="Content" ObjectID="_1621522259" r:id="rId54"/>
        </w:object>
      </w:r>
      <w:r>
        <w:rPr>
          <w:rFonts w:hint="eastAsia"/>
          <w:bCs/>
        </w:rPr>
        <w:t>(2,3,6,10,11,14)</w:t>
      </w: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Cs/>
        </w:rPr>
      </w:pPr>
    </w:p>
    <w:p w:rsidR="003F1188" w:rsidRDefault="003F1188" w:rsidP="003F1188">
      <w:pPr>
        <w:rPr>
          <w:rFonts w:hint="eastAsia"/>
          <w:b/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rFonts w:hint="eastAsia"/>
          <w:b/>
          <w:sz w:val="24"/>
        </w:rPr>
        <w:t>设计一个三变量判偶电路，当输入变量</w:t>
      </w:r>
      <w:r>
        <w:rPr>
          <w:rFonts w:hint="eastAsia"/>
          <w:b/>
          <w:sz w:val="24"/>
        </w:rPr>
        <w:t>A</w: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</w:rPr>
        <w:t>B</w: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</w:rPr>
        <w:t>C</w:t>
      </w:r>
      <w:r>
        <w:rPr>
          <w:rFonts w:hint="eastAsia"/>
          <w:b/>
          <w:sz w:val="24"/>
        </w:rPr>
        <w:t>中有偶数</w:t>
      </w:r>
      <w:proofErr w:type="gramStart"/>
      <w:r>
        <w:rPr>
          <w:rFonts w:hint="eastAsia"/>
          <w:b/>
          <w:sz w:val="24"/>
        </w:rPr>
        <w:t>个</w:t>
      </w:r>
      <w:proofErr w:type="gramEnd"/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时，其输出为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；否则输出为</w:t>
      </w:r>
      <w:r>
        <w:rPr>
          <w:rFonts w:hint="eastAsia"/>
          <w:b/>
          <w:sz w:val="24"/>
        </w:rPr>
        <w:t>0</w:t>
      </w:r>
      <w:r>
        <w:rPr>
          <w:rFonts w:hint="eastAsia"/>
          <w:b/>
          <w:sz w:val="24"/>
        </w:rPr>
        <w:t>。并用</w:t>
      </w:r>
      <w:r>
        <w:rPr>
          <w:rFonts w:hint="eastAsia"/>
          <w:b/>
          <w:sz w:val="24"/>
        </w:rPr>
        <w:t>3/8</w:t>
      </w:r>
      <w:r>
        <w:rPr>
          <w:rFonts w:hint="eastAsia"/>
          <w:b/>
          <w:sz w:val="24"/>
        </w:rPr>
        <w:t>线译码器</w:t>
      </w:r>
      <w:r>
        <w:rPr>
          <w:rFonts w:hint="eastAsia"/>
          <w:b/>
          <w:sz w:val="24"/>
        </w:rPr>
        <w:t>(74LS138)</w:t>
      </w:r>
      <w:r>
        <w:rPr>
          <w:rFonts w:hint="eastAsia"/>
          <w:b/>
          <w:sz w:val="24"/>
        </w:rPr>
        <w:t>和适当门电路实现。（</w:t>
      </w:r>
      <w:r>
        <w:rPr>
          <w:rFonts w:hint="eastAsia"/>
          <w:b/>
          <w:sz w:val="24"/>
        </w:rPr>
        <w:t>16</w:t>
      </w:r>
      <w:r>
        <w:rPr>
          <w:rFonts w:hint="eastAsia"/>
          <w:b/>
          <w:sz w:val="24"/>
        </w:rPr>
        <w:t>分）</w:t>
      </w:r>
    </w:p>
    <w:p w:rsidR="003F1188" w:rsidRDefault="003F1188" w:rsidP="003F1188">
      <w:pPr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</w:p>
    <w:p w:rsidR="003F1188" w:rsidRDefault="003F1188" w:rsidP="003F1188">
      <w:pPr>
        <w:ind w:firstLineChars="2150" w:firstLine="4515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24A5A8F" wp14:editId="7980E1E2">
            <wp:extent cx="1162050" cy="16891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四、如下图所示维持阻塞</w:t>
      </w:r>
      <w:r>
        <w:rPr>
          <w:rFonts w:hint="eastAsia"/>
          <w:b/>
          <w:sz w:val="24"/>
        </w:rPr>
        <w:t>D</w:t>
      </w:r>
      <w:r>
        <w:rPr>
          <w:rFonts w:hint="eastAsia"/>
          <w:b/>
          <w:sz w:val="24"/>
        </w:rPr>
        <w:t>触发器，设初态为</w:t>
      </w:r>
      <w:r>
        <w:rPr>
          <w:rFonts w:hint="eastAsia"/>
          <w:b/>
          <w:sz w:val="24"/>
        </w:rPr>
        <w:t>0</w:t>
      </w:r>
      <w:r>
        <w:rPr>
          <w:rFonts w:hint="eastAsia"/>
          <w:b/>
          <w:sz w:val="24"/>
        </w:rPr>
        <w:t>。根据</w:t>
      </w:r>
      <w:r>
        <w:rPr>
          <w:rFonts w:hint="eastAsia"/>
          <w:b/>
          <w:sz w:val="24"/>
        </w:rPr>
        <w:t>CP</w:t>
      </w:r>
      <w:r>
        <w:rPr>
          <w:rFonts w:hint="eastAsia"/>
          <w:b/>
          <w:sz w:val="24"/>
        </w:rPr>
        <w:t>脉冲及</w:t>
      </w:r>
      <w:r>
        <w:rPr>
          <w:rFonts w:hint="eastAsia"/>
          <w:b/>
          <w:sz w:val="24"/>
        </w:rPr>
        <w:t>A</w:t>
      </w:r>
      <w:r>
        <w:rPr>
          <w:rFonts w:hint="eastAsia"/>
          <w:b/>
          <w:sz w:val="24"/>
        </w:rPr>
        <w:t>输入波形画出</w:t>
      </w:r>
      <w:r>
        <w:rPr>
          <w:rFonts w:hint="eastAsia"/>
          <w:b/>
          <w:sz w:val="24"/>
        </w:rPr>
        <w:t>Q</w:t>
      </w:r>
      <w:r>
        <w:rPr>
          <w:rFonts w:hint="eastAsia"/>
          <w:b/>
          <w:sz w:val="24"/>
        </w:rPr>
        <w:t>波形。（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分）</w:t>
      </w: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66954F" wp14:editId="5A7AF25B">
            <wp:extent cx="5029200" cy="1009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188" w:rsidRDefault="003F1188" w:rsidP="003F1188">
      <w:pPr>
        <w:ind w:left="5460" w:hangingChars="2600" w:hanging="5460"/>
        <w:rPr>
          <w:rFonts w:hint="eastAsia"/>
          <w:bCs/>
        </w:rPr>
      </w:pPr>
      <w:r>
        <w:rPr>
          <w:rFonts w:hint="eastAsia"/>
          <w:bCs/>
        </w:rPr>
        <w:t xml:space="preserve">                                                   </w:t>
      </w:r>
    </w:p>
    <w:p w:rsidR="003F1188" w:rsidRDefault="003F1188" w:rsidP="003F1188">
      <w:pPr>
        <w:ind w:left="5460" w:hangingChars="2600" w:hanging="5460"/>
        <w:rPr>
          <w:rFonts w:hint="eastAsia"/>
          <w:bCs/>
        </w:rPr>
      </w:pPr>
    </w:p>
    <w:p w:rsidR="003F1188" w:rsidRDefault="003F1188" w:rsidP="003F1188">
      <w:pPr>
        <w:ind w:left="5460" w:hangingChars="2600" w:hanging="5460"/>
        <w:rPr>
          <w:rFonts w:hint="eastAsia"/>
          <w:bCs/>
        </w:rPr>
      </w:pPr>
    </w:p>
    <w:p w:rsidR="003F1188" w:rsidRDefault="003F1188" w:rsidP="003F1188">
      <w:pPr>
        <w:ind w:left="5460" w:hangingChars="2600" w:hanging="5460"/>
        <w:rPr>
          <w:rFonts w:hint="eastAsia"/>
          <w:bCs/>
        </w:rPr>
      </w:pPr>
    </w:p>
    <w:p w:rsidR="003F1188" w:rsidRDefault="003F1188" w:rsidP="003F1188">
      <w:pPr>
        <w:ind w:left="5460" w:hangingChars="2600" w:hanging="5460"/>
        <w:rPr>
          <w:rFonts w:hint="eastAsia"/>
          <w:bCs/>
        </w:rPr>
      </w:pPr>
    </w:p>
    <w:p w:rsidR="003F1188" w:rsidRDefault="003F1188" w:rsidP="003F1188">
      <w:pPr>
        <w:ind w:left="5460" w:hangingChars="2600" w:hanging="5460"/>
        <w:rPr>
          <w:rFonts w:hint="eastAsia"/>
          <w:bCs/>
        </w:rPr>
      </w:pPr>
    </w:p>
    <w:p w:rsidR="003F1188" w:rsidRDefault="003F1188" w:rsidP="003F1188">
      <w:pPr>
        <w:ind w:left="5460" w:hangingChars="2600" w:hanging="5460"/>
        <w:rPr>
          <w:rFonts w:hint="eastAsia"/>
          <w:bCs/>
        </w:rPr>
      </w:pPr>
    </w:p>
    <w:p w:rsidR="003F1188" w:rsidRDefault="003F1188" w:rsidP="003F1188">
      <w:pPr>
        <w:ind w:left="6264" w:hangingChars="2600" w:hanging="6264"/>
        <w:rPr>
          <w:rFonts w:ascii="宋体" w:hAnsi="宋体" w:hint="eastAsia"/>
          <w:b/>
          <w:sz w:val="24"/>
        </w:rPr>
      </w:pPr>
      <w:r>
        <w:rPr>
          <w:rFonts w:hint="eastAsia"/>
          <w:b/>
          <w:bCs/>
          <w:sz w:val="24"/>
        </w:rPr>
        <w:t>五、</w:t>
      </w:r>
      <w:r>
        <w:rPr>
          <w:rFonts w:ascii="宋体" w:hAnsi="宋体" w:hint="eastAsia"/>
          <w:b/>
          <w:sz w:val="24"/>
        </w:rPr>
        <w:t>用</w:t>
      </w:r>
      <w:r>
        <w:rPr>
          <w:b/>
          <w:sz w:val="24"/>
        </w:rPr>
        <w:t>74LS161</w:t>
      </w:r>
      <w:r>
        <w:rPr>
          <w:rFonts w:ascii="宋体" w:hAnsi="宋体" w:hint="eastAsia"/>
          <w:b/>
          <w:sz w:val="24"/>
        </w:rPr>
        <w:t>构成六进制计数器，用两种方法实现，并画出状态图。</w:t>
      </w:r>
      <w:r>
        <w:rPr>
          <w:b/>
          <w:sz w:val="24"/>
        </w:rPr>
        <w:t>74LS161</w:t>
      </w:r>
      <w:r>
        <w:rPr>
          <w:rFonts w:hint="eastAsia"/>
          <w:b/>
          <w:sz w:val="24"/>
        </w:rPr>
        <w:t>的</w:t>
      </w:r>
      <w:r>
        <w:rPr>
          <w:rFonts w:ascii="宋体" w:hAnsi="宋体" w:hint="eastAsia"/>
          <w:b/>
          <w:sz w:val="24"/>
        </w:rPr>
        <w:t>功能表</w:t>
      </w:r>
    </w:p>
    <w:p w:rsidR="003F1188" w:rsidRDefault="003F1188" w:rsidP="003F1188">
      <w:pPr>
        <w:ind w:leftChars="150" w:left="6218" w:hangingChars="2450" w:hanging="5903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如下所示。（</w:t>
      </w:r>
      <w:r>
        <w:rPr>
          <w:b/>
          <w:sz w:val="24"/>
        </w:rPr>
        <w:t>16</w:t>
      </w:r>
      <w:r>
        <w:rPr>
          <w:rFonts w:ascii="宋体" w:hAnsi="宋体" w:hint="eastAsia"/>
          <w:b/>
          <w:sz w:val="24"/>
        </w:rPr>
        <w:t>分）</w:t>
      </w:r>
    </w:p>
    <w:p w:rsidR="003F1188" w:rsidRDefault="003F1188" w:rsidP="003F1188">
      <w:pPr>
        <w:ind w:leftChars="150" w:left="5460" w:hangingChars="2450" w:hanging="5145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39B07429" wp14:editId="41652056">
            <wp:extent cx="4819650" cy="1581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188" w:rsidRDefault="003F1188" w:rsidP="003F1188">
      <w:pPr>
        <w:ind w:leftChars="150" w:left="5460" w:hangingChars="2450" w:hanging="5145"/>
        <w:rPr>
          <w:rFonts w:ascii="宋体" w:hAnsi="宋体" w:hint="eastAsia"/>
          <w:szCs w:val="21"/>
        </w:rPr>
      </w:pPr>
    </w:p>
    <w:p w:rsidR="003F1188" w:rsidRDefault="003F1188" w:rsidP="003F1188">
      <w:pPr>
        <w:ind w:leftChars="150" w:left="5460" w:hangingChars="2450" w:hanging="5145"/>
        <w:rPr>
          <w:rFonts w:ascii="宋体" w:hAnsi="宋体" w:hint="eastAsia"/>
          <w:szCs w:val="21"/>
        </w:rPr>
      </w:pPr>
    </w:p>
    <w:p w:rsidR="003F1188" w:rsidRDefault="003F1188" w:rsidP="003F1188">
      <w:pPr>
        <w:ind w:leftChars="150" w:left="5460" w:hangingChars="2450" w:hanging="5145"/>
        <w:rPr>
          <w:rFonts w:ascii="宋体" w:hAnsi="宋体" w:hint="eastAsia"/>
          <w:szCs w:val="21"/>
        </w:rPr>
      </w:pPr>
    </w:p>
    <w:p w:rsidR="003F1188" w:rsidRDefault="003F1188" w:rsidP="003F1188">
      <w:pPr>
        <w:ind w:leftChars="150" w:left="5460" w:hangingChars="2450" w:hanging="5145"/>
        <w:rPr>
          <w:rFonts w:ascii="宋体" w:hAnsi="宋体" w:hint="eastAsia"/>
          <w:szCs w:val="21"/>
        </w:rPr>
      </w:pPr>
    </w:p>
    <w:p w:rsidR="003F1188" w:rsidRDefault="003F1188" w:rsidP="003F118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5F965C1B" wp14:editId="265861FC">
            <wp:extent cx="4654550" cy="1238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188" w:rsidRDefault="003F1188" w:rsidP="003F1188">
      <w:pPr>
        <w:rPr>
          <w:rFonts w:ascii="宋体" w:hAnsi="宋体" w:hint="eastAsia"/>
          <w:szCs w:val="21"/>
        </w:rPr>
      </w:pPr>
    </w:p>
    <w:p w:rsidR="003F1188" w:rsidRDefault="003F1188" w:rsidP="003F1188">
      <w:pPr>
        <w:rPr>
          <w:rFonts w:ascii="宋体" w:hAnsi="宋体" w:hint="eastAsia"/>
          <w:szCs w:val="21"/>
        </w:rPr>
      </w:pPr>
    </w:p>
    <w:p w:rsidR="003F1188" w:rsidRDefault="003F1188" w:rsidP="003F1188">
      <w:pPr>
        <w:rPr>
          <w:rFonts w:ascii="宋体" w:hAnsi="宋体" w:hint="eastAsia"/>
          <w:szCs w:val="21"/>
        </w:rPr>
      </w:pPr>
    </w:p>
    <w:p w:rsidR="003F1188" w:rsidRDefault="003F1188" w:rsidP="003F1188">
      <w:pPr>
        <w:rPr>
          <w:rFonts w:ascii="宋体" w:hAnsi="宋体" w:hint="eastAsia"/>
          <w:szCs w:val="21"/>
        </w:rPr>
      </w:pPr>
    </w:p>
    <w:p w:rsidR="003F1188" w:rsidRDefault="003F1188" w:rsidP="003F1188">
      <w:pPr>
        <w:rPr>
          <w:rFonts w:ascii="宋体" w:hAnsi="宋体" w:hint="eastAsia"/>
          <w:szCs w:val="21"/>
        </w:rPr>
      </w:pPr>
    </w:p>
    <w:p w:rsidR="003F1188" w:rsidRDefault="003F1188" w:rsidP="003F1188">
      <w:pPr>
        <w:rPr>
          <w:rFonts w:ascii="宋体" w:hAnsi="宋体" w:hint="eastAsia"/>
          <w:szCs w:val="21"/>
        </w:rPr>
      </w:pPr>
    </w:p>
    <w:p w:rsidR="003F1188" w:rsidRDefault="003F1188" w:rsidP="003F1188">
      <w:pPr>
        <w:ind w:left="482" w:hangingChars="200" w:hanging="482"/>
        <w:rPr>
          <w:rFonts w:hint="eastAsia"/>
          <w:b/>
          <w:sz w:val="24"/>
        </w:rPr>
      </w:pPr>
      <w:r>
        <w:rPr>
          <w:rFonts w:ascii="宋体" w:hAnsi="宋体" w:hint="eastAsia"/>
          <w:b/>
          <w:sz w:val="24"/>
        </w:rPr>
        <w:t>六、</w:t>
      </w:r>
      <w:r>
        <w:rPr>
          <w:rFonts w:hint="eastAsia"/>
          <w:b/>
          <w:sz w:val="24"/>
        </w:rPr>
        <w:t>试分析下图的逻辑电路，写出电路的驱动方程、状态方程、列出状态转换真值表、画出状态转换图，说明电路的逻辑功能。（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 w:rsidR="003F1188" w:rsidRDefault="003F1188" w:rsidP="003F1188">
      <w:pPr>
        <w:ind w:firstLineChars="150" w:firstLine="315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B3C2C9" wp14:editId="36446260">
            <wp:extent cx="4654550" cy="17462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188" w:rsidRDefault="003F1188" w:rsidP="003F1188">
      <w:pPr>
        <w:rPr>
          <w:rFonts w:hint="eastAsia"/>
        </w:rPr>
      </w:pPr>
    </w:p>
    <w:p w:rsidR="003F1188" w:rsidRDefault="003F1188" w:rsidP="003F1188">
      <w:pPr>
        <w:rPr>
          <w:rFonts w:hint="eastAsia"/>
          <w:b/>
          <w:sz w:val="32"/>
          <w:szCs w:val="32"/>
        </w:rPr>
      </w:pPr>
    </w:p>
    <w:p w:rsidR="003F1188" w:rsidRDefault="003F1188" w:rsidP="003F1188">
      <w:pPr>
        <w:ind w:firstLineChars="140" w:firstLine="450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《数字电子技术》试卷三</w:t>
      </w:r>
    </w:p>
    <w:p w:rsidR="003F1188" w:rsidRDefault="003F1188" w:rsidP="003F1188">
      <w:pPr>
        <w:tabs>
          <w:tab w:val="left" w:pos="350"/>
        </w:tabs>
        <w:spacing w:line="400" w:lineRule="exact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一、填空题（共</w:t>
      </w:r>
      <w:r>
        <w:rPr>
          <w:rFonts w:hint="eastAsia"/>
          <w:b/>
          <w:bCs/>
          <w:sz w:val="24"/>
        </w:rPr>
        <w:t>19</w:t>
      </w:r>
      <w:r>
        <w:rPr>
          <w:rFonts w:hint="eastAsia"/>
          <w:b/>
          <w:bCs/>
          <w:sz w:val="24"/>
        </w:rPr>
        <w:t>分，每空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分）</w:t>
      </w:r>
    </w:p>
    <w:p w:rsidR="003F1188" w:rsidRDefault="003F1188" w:rsidP="003F1188">
      <w:pPr>
        <w:spacing w:line="400" w:lineRule="exact"/>
        <w:ind w:leftChars="200" w:left="2580" w:hangingChars="900" w:hanging="2160"/>
        <w:rPr>
          <w:rFonts w:hint="eastAsi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7ED00B" wp14:editId="340027AA">
                <wp:simplePos x="0" y="0"/>
                <wp:positionH relativeFrom="column">
                  <wp:posOffset>4000500</wp:posOffset>
                </wp:positionH>
                <wp:positionV relativeFrom="paragraph">
                  <wp:posOffset>198120</wp:posOffset>
                </wp:positionV>
                <wp:extent cx="914400" cy="0"/>
                <wp:effectExtent l="5715" t="6350" r="13335" b="12700"/>
                <wp:wrapNone/>
                <wp:docPr id="266" name="直接连接符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6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pt,15.6pt" to="387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FE6D5E" wp14:editId="2FB66300">
                <wp:simplePos x="0" y="0"/>
                <wp:positionH relativeFrom="column">
                  <wp:posOffset>3886200</wp:posOffset>
                </wp:positionH>
                <wp:positionV relativeFrom="paragraph">
                  <wp:posOffset>198120</wp:posOffset>
                </wp:positionV>
                <wp:extent cx="685800" cy="0"/>
                <wp:effectExtent l="5715" t="6350" r="13335" b="12700"/>
                <wp:wrapNone/>
                <wp:docPr id="265" name="直接连接符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5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6pt,15.6pt" to="5in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"/>
            </w:pict>
          </mc:Fallback>
        </mc:AlternateContent>
      </w: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．按逻辑功能的不同特点，数字电路可分为</w:t>
      </w:r>
      <w:r>
        <w:rPr>
          <w:rFonts w:hint="eastAsia"/>
          <w:sz w:val="24"/>
        </w:rPr>
        <w:t xml:space="preserve">            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 xml:space="preserve">            </w:t>
      </w:r>
      <w:r>
        <w:rPr>
          <w:rFonts w:hint="eastAsia"/>
          <w:sz w:val="24"/>
        </w:rPr>
        <w:t>两大类。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00C527" wp14:editId="4F982DF4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800100" cy="0"/>
                <wp:effectExtent l="5715" t="5080" r="13335" b="13970"/>
                <wp:wrapNone/>
                <wp:docPr id="264" name="直接连接符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4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0" to="12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"/>
            </w:pict>
          </mc:Fallback>
        </mc:AlternateConten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．在逻辑电路中，三极管通常工作在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>状态。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27B9BE" wp14:editId="3B0D7F2C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800100" cy="0"/>
                <wp:effectExtent l="5715" t="8255" r="13335" b="10795"/>
                <wp:wrapNone/>
                <wp:docPr id="263" name="直接连接符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3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0" to="5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D489F6" wp14:editId="67BD6713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800100" cy="0"/>
                <wp:effectExtent l="5715" t="8255" r="13335" b="10795"/>
                <wp:wrapNone/>
                <wp:docPr id="262" name="直接连接符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2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0" to="4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"/>
            </w:pict>
          </mc:Fallback>
        </mc:AlternateContent>
      </w:r>
      <w:r>
        <w:rPr>
          <w:rFonts w:hint="eastAsia"/>
          <w:sz w:val="24"/>
        </w:rPr>
        <w:t xml:space="preserve">                                                           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3</w:t>
      </w:r>
      <w:r>
        <w:rPr>
          <w:rFonts w:hint="eastAsia"/>
          <w:sz w:val="24"/>
        </w:rPr>
        <w:t>．（</w:t>
      </w:r>
      <w:r>
        <w:rPr>
          <w:rFonts w:hint="eastAsia"/>
          <w:sz w:val="24"/>
        </w:rPr>
        <w:t>406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bscript"/>
        </w:rPr>
        <w:t>10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                 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bscript"/>
        </w:rPr>
        <w:t>8421BCD</w:t>
      </w:r>
      <w:r>
        <w:rPr>
          <w:rFonts w:hint="eastAsia"/>
          <w:sz w:val="24"/>
        </w:rPr>
        <w:t xml:space="preserve"> 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283365" wp14:editId="69488E51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1485900" cy="0"/>
                <wp:effectExtent l="5715" t="11430" r="13335" b="7620"/>
                <wp:wrapNone/>
                <wp:docPr id="261" name="直接连接符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1" o:spid="_x0000_s1026" style="position:absolute;left:0;text-align:lef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0" to="2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"/>
            </w:pict>
          </mc:Fallback>
        </mc:AlternateContent>
      </w:r>
      <w:r>
        <w:rPr>
          <w:rFonts w:hint="eastAsia"/>
          <w:sz w:val="24"/>
        </w:rPr>
        <w:t xml:space="preserve">                                    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88B775" wp14:editId="5AF2CAE9">
                <wp:simplePos x="0" y="0"/>
                <wp:positionH relativeFrom="column">
                  <wp:posOffset>3190875</wp:posOffset>
                </wp:positionH>
                <wp:positionV relativeFrom="paragraph">
                  <wp:posOffset>198120</wp:posOffset>
                </wp:positionV>
                <wp:extent cx="800100" cy="0"/>
                <wp:effectExtent l="5715" t="6350" r="13335" b="12700"/>
                <wp:wrapNone/>
                <wp:docPr id="260" name="直接连接符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60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25pt,15.6pt" to="314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"/>
            </w:pict>
          </mc:Fallback>
        </mc:AlternateContent>
      </w:r>
      <w:r>
        <w:rPr>
          <w:rFonts w:hint="eastAsia"/>
          <w:sz w:val="24"/>
        </w:rPr>
        <w:t xml:space="preserve"> 4</w:t>
      </w:r>
      <w:r>
        <w:rPr>
          <w:rFonts w:hint="eastAsia"/>
          <w:sz w:val="24"/>
        </w:rPr>
        <w:t>．一位数值比较器的逻辑功能是对输入的</w:t>
      </w:r>
      <w:r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>数据进行比较，它有</w:t>
      </w:r>
      <w:r>
        <w:rPr>
          <w:rFonts w:hint="eastAsia"/>
          <w:sz w:val="24"/>
        </w:rPr>
        <w:t xml:space="preserve">             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>三个输出端。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5F2A75" wp14:editId="70EC8DDD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800100" cy="0"/>
                <wp:effectExtent l="5715" t="11430" r="13335" b="7620"/>
                <wp:wrapNone/>
                <wp:docPr id="259" name="直接连接符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9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0" to="26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0B3C70" wp14:editId="501A76C5">
                <wp:simplePos x="0" y="0"/>
                <wp:positionH relativeFrom="column">
                  <wp:posOffset>1485900</wp:posOffset>
                </wp:positionH>
                <wp:positionV relativeFrom="paragraph">
                  <wp:posOffset>0</wp:posOffset>
                </wp:positionV>
                <wp:extent cx="800100" cy="0"/>
                <wp:effectExtent l="5715" t="11430" r="13335" b="7620"/>
                <wp:wrapNone/>
                <wp:docPr id="258" name="直接连接符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8" o:spid="_x0000_s1026" style="position:absolute;left:0;text-align:lef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0" to="18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4B347E" wp14:editId="3A297FD8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914400" cy="0"/>
                <wp:effectExtent l="5715" t="11430" r="13335" b="7620"/>
                <wp:wrapNone/>
                <wp:docPr id="257" name="直接连接符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7" o:spid="_x0000_s1026" style="position:absolute;left:0;text-align:lef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0" to="9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"/>
            </w:pict>
          </mc:Fallback>
        </mc:AlternateContent>
      </w:r>
      <w:r>
        <w:rPr>
          <w:rFonts w:hint="eastAsia"/>
          <w:sz w:val="24"/>
        </w:rPr>
        <w:t xml:space="preserve">                                                               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1A528A" wp14:editId="3DDD6681">
                <wp:simplePos x="0" y="0"/>
                <wp:positionH relativeFrom="column">
                  <wp:posOffset>4067175</wp:posOffset>
                </wp:positionH>
                <wp:positionV relativeFrom="paragraph">
                  <wp:posOffset>306705</wp:posOffset>
                </wp:positionV>
                <wp:extent cx="685800" cy="0"/>
                <wp:effectExtent l="5715" t="10160" r="13335" b="8890"/>
                <wp:wrapNone/>
                <wp:docPr id="256" name="直接连接符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6" o:spid="_x0000_s1026" style="position:absolute;left:0;text-align:lef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25pt,24.15pt" to="374.2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"/>
            </w:pict>
          </mc:Fallback>
        </mc:AlternateContent>
      </w:r>
      <w:r>
        <w:rPr>
          <w:rFonts w:hint="eastAsia"/>
          <w:sz w:val="24"/>
        </w:rPr>
        <w:t xml:space="preserve"> 5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TTL</w:t>
      </w:r>
      <w:r>
        <w:rPr>
          <w:rFonts w:hint="eastAsia"/>
          <w:sz w:val="24"/>
        </w:rPr>
        <w:t>集成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触发器正常工作时，其</w:t>
      </w:r>
      <w:r>
        <w:rPr>
          <w:position w:val="-10"/>
          <w:sz w:val="24"/>
        </w:rPr>
        <w:object w:dxaOrig="340" w:dyaOrig="320">
          <v:shape id="_x0000_i1043" type="#_x0000_t75" style="width:19.5pt;height:19pt;mso-position-horizontal-relative:page;mso-position-vertical-relative:page" o:ole="">
            <v:imagedata r:id="rId60" o:title=""/>
          </v:shape>
          <o:OLEObject Type="Embed" ProgID="Equation.3" ShapeID="_x0000_i1043" DrawAspect="Content" ObjectID="_1621522260" r:id="rId61"/>
        </w:object>
      </w:r>
      <w:r>
        <w:rPr>
          <w:rFonts w:hint="eastAsia"/>
          <w:sz w:val="24"/>
        </w:rPr>
        <w:t>和</w:t>
      </w:r>
      <w:r>
        <w:rPr>
          <w:position w:val="-10"/>
          <w:sz w:val="24"/>
        </w:rPr>
        <w:object w:dxaOrig="300" w:dyaOrig="340">
          <v:shape id="_x0000_i1044" type="#_x0000_t75" style="width:17pt;height:19.5pt;mso-position-horizontal-relative:page;mso-position-vertical-relative:page" o:ole="">
            <v:imagedata r:id="rId62" o:title=""/>
          </v:shape>
          <o:OLEObject Type="Embed" ProgID="Equation.3" ShapeID="_x0000_i1044" DrawAspect="Content" ObjectID="_1621522261" r:id="rId63"/>
        </w:object>
      </w:r>
      <w:r>
        <w:rPr>
          <w:rFonts w:hint="eastAsia"/>
          <w:sz w:val="24"/>
        </w:rPr>
        <w:t>端应接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电平。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B22BB1" wp14:editId="5B43146B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635" cy="0"/>
                <wp:effectExtent l="5715" t="5080" r="12700" b="13970"/>
                <wp:wrapNone/>
                <wp:docPr id="255" name="直接连接符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5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0" to="36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"/>
            </w:pict>
          </mc:Fallback>
        </mc:AlternateContent>
      </w:r>
    </w:p>
    <w:p w:rsidR="003F1188" w:rsidRDefault="003F1188" w:rsidP="003F1188">
      <w:pPr>
        <w:spacing w:line="400" w:lineRule="exact"/>
        <w:ind w:leftChars="200" w:left="2020" w:hangingChars="800" w:hanging="160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733519" wp14:editId="59C8CCF5">
                <wp:simplePos x="0" y="0"/>
                <wp:positionH relativeFrom="column">
                  <wp:posOffset>3771900</wp:posOffset>
                </wp:positionH>
                <wp:positionV relativeFrom="paragraph">
                  <wp:posOffset>198120</wp:posOffset>
                </wp:positionV>
                <wp:extent cx="914400" cy="0"/>
                <wp:effectExtent l="5715" t="9525" r="13335" b="9525"/>
                <wp:wrapNone/>
                <wp:docPr id="254" name="直接连接符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4" o:spid="_x0000_s1026" style="position:absolute;left:0;text-align:lef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15.6pt" to="369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6BBAC9" wp14:editId="4AE95416">
                <wp:simplePos x="0" y="0"/>
                <wp:positionH relativeFrom="column">
                  <wp:posOffset>2743200</wp:posOffset>
                </wp:positionH>
                <wp:positionV relativeFrom="paragraph">
                  <wp:posOffset>198120</wp:posOffset>
                </wp:positionV>
                <wp:extent cx="685800" cy="0"/>
                <wp:effectExtent l="5715" t="9525" r="13335" b="9525"/>
                <wp:wrapNone/>
                <wp:docPr id="253" name="直接连接符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3" o:spid="_x0000_s1026" style="position:absolute;left:0;text-align:lef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15.6pt" to="270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"/>
            </w:pict>
          </mc:Fallback>
        </mc:AlternateContent>
      </w:r>
      <w:r>
        <w:rPr>
          <w:rFonts w:hint="eastAsia"/>
          <w:sz w:val="24"/>
        </w:rPr>
        <w:t xml:space="preserve"> 6</w:t>
      </w:r>
      <w:r>
        <w:rPr>
          <w:rFonts w:hint="eastAsia"/>
          <w:sz w:val="24"/>
        </w:rPr>
        <w:t>．单稳态触发器有两个工作状态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 xml:space="preserve">            </w:t>
      </w:r>
      <w:r>
        <w:rPr>
          <w:rFonts w:hint="eastAsia"/>
          <w:sz w:val="24"/>
        </w:rPr>
        <w:t>，其中</w:t>
      </w:r>
      <w:r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>是暂时的。</w:t>
      </w:r>
    </w:p>
    <w:p w:rsidR="003F1188" w:rsidRDefault="003F1188" w:rsidP="003F1188">
      <w:pPr>
        <w:spacing w:line="400" w:lineRule="exact"/>
        <w:ind w:leftChars="200" w:left="2020" w:hangingChars="800" w:hanging="160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4BAA21" wp14:editId="15CAA189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571500" cy="0"/>
                <wp:effectExtent l="5715" t="5080" r="13335" b="13970"/>
                <wp:wrapNone/>
                <wp:docPr id="252" name="直接连接符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2" o:spid="_x0000_s1026" style="position:absolute;left:0;text-align:lef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0" to="9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"/>
            </w:pict>
          </mc:Fallback>
        </mc:AlternateContent>
      </w:r>
      <w:r>
        <w:rPr>
          <w:rFonts w:hint="eastAsia"/>
          <w:sz w:val="24"/>
        </w:rPr>
        <w:t xml:space="preserve">                   </w:t>
      </w:r>
    </w:p>
    <w:p w:rsidR="003F1188" w:rsidRDefault="003F1188" w:rsidP="003F1188">
      <w:pPr>
        <w:spacing w:line="400" w:lineRule="exact"/>
        <w:ind w:leftChars="200" w:left="2260" w:hangingChars="920" w:hanging="184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A3CDAD" wp14:editId="3C163592">
                <wp:simplePos x="0" y="0"/>
                <wp:positionH relativeFrom="column">
                  <wp:posOffset>3086100</wp:posOffset>
                </wp:positionH>
                <wp:positionV relativeFrom="paragraph">
                  <wp:posOffset>198120</wp:posOffset>
                </wp:positionV>
                <wp:extent cx="800100" cy="0"/>
                <wp:effectExtent l="5715" t="9525" r="13335" b="9525"/>
                <wp:wrapNone/>
                <wp:docPr id="251" name="直接连接符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1" o:spid="_x0000_s1026" style="position:absolute;left:0;text-align:lef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15.6pt" to="306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120612" wp14:editId="3D7FA6D3">
                <wp:simplePos x="0" y="0"/>
                <wp:positionH relativeFrom="column">
                  <wp:posOffset>4229100</wp:posOffset>
                </wp:positionH>
                <wp:positionV relativeFrom="paragraph">
                  <wp:posOffset>198120</wp:posOffset>
                </wp:positionV>
                <wp:extent cx="800100" cy="0"/>
                <wp:effectExtent l="5715" t="9525" r="13335" b="9525"/>
                <wp:wrapNone/>
                <wp:docPr id="250" name="直接连接符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0" o:spid="_x0000_s1026" style="position:absolute;left:0;text-align:lef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pt,15.6pt" to="396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2FAEAA" wp14:editId="714C8A91">
                <wp:simplePos x="0" y="0"/>
                <wp:positionH relativeFrom="column">
                  <wp:posOffset>2171700</wp:posOffset>
                </wp:positionH>
                <wp:positionV relativeFrom="paragraph">
                  <wp:posOffset>198120</wp:posOffset>
                </wp:positionV>
                <wp:extent cx="685800" cy="0"/>
                <wp:effectExtent l="5715" t="9525" r="13335" b="9525"/>
                <wp:wrapNone/>
                <wp:docPr id="249" name="直接连接符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49" o:spid="_x0000_s1026" style="position:absolute;left:0;text-align:lef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pt,15.6pt" to="2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"/>
            </w:pict>
          </mc:Fallback>
        </mc:AlternateContent>
      </w:r>
      <w:r>
        <w:rPr>
          <w:rFonts w:hint="eastAsia"/>
          <w:sz w:val="24"/>
        </w:rPr>
        <w:t xml:space="preserve"> 7</w:t>
      </w:r>
      <w:r>
        <w:rPr>
          <w:rFonts w:hint="eastAsia"/>
          <w:sz w:val="24"/>
        </w:rPr>
        <w:t>．一般</w:t>
      </w:r>
      <w:r>
        <w:rPr>
          <w:rFonts w:hint="eastAsia"/>
          <w:sz w:val="24"/>
        </w:rPr>
        <w:t>ADC</w:t>
      </w:r>
      <w:r>
        <w:rPr>
          <w:rFonts w:hint="eastAsia"/>
          <w:sz w:val="24"/>
        </w:rPr>
        <w:t>的转换过程由</w:t>
      </w:r>
      <w:r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           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 xml:space="preserve">         4</w:t>
      </w:r>
      <w:r>
        <w:rPr>
          <w:rFonts w:hint="eastAsia"/>
          <w:sz w:val="24"/>
        </w:rPr>
        <w:t>个步骤来完成。</w:t>
      </w:r>
    </w:p>
    <w:p w:rsidR="003F1188" w:rsidRDefault="003F1188" w:rsidP="003F1188">
      <w:pPr>
        <w:spacing w:line="400" w:lineRule="exact"/>
        <w:ind w:leftChars="200" w:left="820" w:hangingChars="200" w:hanging="40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6CE293" wp14:editId="0C3CEBA9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57200" cy="0"/>
                <wp:effectExtent l="5715" t="5080" r="13335" b="13970"/>
                <wp:wrapNone/>
                <wp:docPr id="248" name="直接连接符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48" o:spid="_x0000_s1026" style="position:absolute;left:0;text-align:lef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0" to="9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296619" wp14:editId="073E8D4D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571500" cy="0"/>
                <wp:effectExtent l="5715" t="5080" r="13335" b="13970"/>
                <wp:wrapNone/>
                <wp:docPr id="247" name="直接连接符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47" o:spid="_x0000_s1026" style="position:absolute;left:0;text-align:lef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0" to="10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"/>
            </w:pict>
          </mc:Fallback>
        </mc:AlternateContent>
      </w:r>
    </w:p>
    <w:p w:rsidR="003F1188" w:rsidRDefault="003F1188" w:rsidP="003F1188">
      <w:pPr>
        <w:spacing w:line="400" w:lineRule="exact"/>
        <w:ind w:leftChars="200" w:left="820" w:hangingChars="200" w:hanging="40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BF69A4" wp14:editId="1B446191">
                <wp:simplePos x="0" y="0"/>
                <wp:positionH relativeFrom="column">
                  <wp:posOffset>2171700</wp:posOffset>
                </wp:positionH>
                <wp:positionV relativeFrom="paragraph">
                  <wp:posOffset>198120</wp:posOffset>
                </wp:positionV>
                <wp:extent cx="762000" cy="0"/>
                <wp:effectExtent l="5715" t="9525" r="13335" b="9525"/>
                <wp:wrapNone/>
                <wp:docPr id="246" name="直接连接符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46" o:spid="_x0000_s1026" style="position:absolute;left:0;text-align:lef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pt,15.6pt" to="231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"/>
            </w:pict>
          </mc:Fallback>
        </mc:AlternateContent>
      </w:r>
      <w:r>
        <w:rPr>
          <w:rFonts w:hint="eastAsia"/>
          <w:sz w:val="24"/>
        </w:rPr>
        <w:t xml:space="preserve"> 8</w:t>
      </w:r>
      <w:r>
        <w:rPr>
          <w:rFonts w:hint="eastAsia"/>
          <w:sz w:val="24"/>
        </w:rPr>
        <w:t>．存储器的存储容量是指</w:t>
      </w:r>
      <w:r>
        <w:rPr>
          <w:rFonts w:hint="eastAsia"/>
          <w:sz w:val="24"/>
        </w:rPr>
        <w:t xml:space="preserve">            </w:t>
      </w:r>
      <w:r>
        <w:rPr>
          <w:rFonts w:hint="eastAsia"/>
          <w:sz w:val="24"/>
        </w:rPr>
        <w:t>。某一存储器的地址线为</w:t>
      </w:r>
      <w:r>
        <w:rPr>
          <w:rFonts w:hint="eastAsia"/>
          <w:sz w:val="24"/>
        </w:rPr>
        <w:t>A</w:t>
      </w:r>
      <w:r>
        <w:rPr>
          <w:rFonts w:hint="eastAsia"/>
          <w:sz w:val="24"/>
          <w:vertAlign w:val="subscript"/>
        </w:rPr>
        <w:t>14</w:t>
      </w:r>
      <w:r>
        <w:rPr>
          <w:rFonts w:hint="eastAsia"/>
          <w:sz w:val="24"/>
        </w:rPr>
        <w:t>～</w:t>
      </w:r>
      <w:r>
        <w:rPr>
          <w:rFonts w:hint="eastAsia"/>
          <w:sz w:val="24"/>
        </w:rPr>
        <w:t>A</w:t>
      </w:r>
      <w:r>
        <w:rPr>
          <w:rFonts w:hint="eastAsia"/>
          <w:sz w:val="24"/>
          <w:vertAlign w:val="subscript"/>
        </w:rPr>
        <w:t>0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，数据线为</w:t>
      </w:r>
      <w:r>
        <w:rPr>
          <w:rFonts w:hint="eastAsia"/>
          <w:sz w:val="24"/>
        </w:rPr>
        <w:t>D</w:t>
      </w:r>
      <w:r>
        <w:rPr>
          <w:rFonts w:hint="eastAsia"/>
          <w:sz w:val="24"/>
          <w:vertAlign w:val="subscript"/>
        </w:rPr>
        <w:t>3</w:t>
      </w:r>
      <w:r>
        <w:rPr>
          <w:rFonts w:hint="eastAsia"/>
          <w:sz w:val="24"/>
        </w:rPr>
        <w:t>～</w:t>
      </w:r>
      <w:r>
        <w:rPr>
          <w:rFonts w:hint="eastAsia"/>
          <w:sz w:val="24"/>
        </w:rPr>
        <w:t>D</w:t>
      </w:r>
      <w:r>
        <w:rPr>
          <w:rFonts w:hint="eastAsia"/>
          <w:sz w:val="24"/>
          <w:vertAlign w:val="subscript"/>
        </w:rPr>
        <w:t>0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，其存储容量是</w:t>
      </w:r>
      <w:r>
        <w:rPr>
          <w:rFonts w:hint="eastAsia"/>
          <w:sz w:val="24"/>
        </w:rPr>
        <w:t xml:space="preserve">       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400" w:lineRule="exact"/>
        <w:ind w:leftChars="200" w:left="820" w:hangingChars="200" w:hanging="40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5FB8DD" wp14:editId="5843D12C">
                <wp:simplePos x="0" y="0"/>
                <wp:positionH relativeFrom="column">
                  <wp:posOffset>2800350</wp:posOffset>
                </wp:positionH>
                <wp:positionV relativeFrom="paragraph">
                  <wp:posOffset>-9525</wp:posOffset>
                </wp:positionV>
                <wp:extent cx="1028700" cy="0"/>
                <wp:effectExtent l="5715" t="5080" r="13335" b="13970"/>
                <wp:wrapNone/>
                <wp:docPr id="245" name="直接连接符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45" o:spid="_x0000_s1026" style="position:absolute;left:0;text-align:lef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5pt,-.75pt" to="301.5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"/>
            </w:pict>
          </mc:Fallback>
        </mc:AlternateContent>
      </w:r>
    </w:p>
    <w:p w:rsidR="003F1188" w:rsidRDefault="003F1188" w:rsidP="003F1188">
      <w:pPr>
        <w:numPr>
          <w:ilvl w:val="0"/>
          <w:numId w:val="2"/>
        </w:numPr>
        <w:spacing w:line="4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判断题（共</w:t>
      </w:r>
      <w:r>
        <w:rPr>
          <w:rFonts w:hint="eastAsia"/>
          <w:b/>
          <w:bCs/>
          <w:sz w:val="24"/>
        </w:rPr>
        <w:t>16</w:t>
      </w:r>
      <w:r>
        <w:rPr>
          <w:rFonts w:hint="eastAsia"/>
          <w:b/>
          <w:bCs/>
          <w:sz w:val="24"/>
        </w:rPr>
        <w:t>分，每题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分）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TTL</w:t>
      </w:r>
      <w:r>
        <w:rPr>
          <w:rFonts w:hint="eastAsia"/>
          <w:sz w:val="24"/>
        </w:rPr>
        <w:t>或非门多余输入端可以接高电平。（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）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．寄存器属于组合逻辑电路。（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）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Chars="200" w:left="6660" w:hangingChars="2600" w:hanging="6240"/>
        <w:rPr>
          <w:rFonts w:hint="eastAsia"/>
          <w:sz w:val="24"/>
        </w:rPr>
      </w:pPr>
      <w:r>
        <w:rPr>
          <w:rFonts w:hint="eastAsia"/>
          <w:sz w:val="24"/>
        </w:rPr>
        <w:t xml:space="preserve"> 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定时器可以构成多谐振荡器、单稳态触发器、施密特触发器。（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）</w:t>
      </w:r>
    </w:p>
    <w:p w:rsidR="003F1188" w:rsidRDefault="003F1188" w:rsidP="003F1188">
      <w:pPr>
        <w:spacing w:line="400" w:lineRule="exact"/>
        <w:ind w:leftChars="200" w:left="6660" w:hangingChars="2600" w:hanging="624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4</w:t>
      </w:r>
      <w:r>
        <w:rPr>
          <w:rFonts w:hint="eastAsia"/>
          <w:sz w:val="24"/>
        </w:rPr>
        <w:t>．石英晶体振荡器的振荡频率取决于石英晶体的固有频率。（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）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5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PLA</w:t>
      </w:r>
      <w:r>
        <w:rPr>
          <w:rFonts w:hint="eastAsia"/>
          <w:sz w:val="24"/>
        </w:rPr>
        <w:t>的与阵列和</w:t>
      </w:r>
      <w:proofErr w:type="gramStart"/>
      <w:r>
        <w:rPr>
          <w:rFonts w:hint="eastAsia"/>
          <w:sz w:val="24"/>
        </w:rPr>
        <w:t>或</w:t>
      </w:r>
      <w:proofErr w:type="gramEnd"/>
      <w:r>
        <w:rPr>
          <w:rFonts w:hint="eastAsia"/>
          <w:sz w:val="24"/>
        </w:rPr>
        <w:t>阵列均可编程。（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）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6</w:t>
      </w:r>
      <w:r>
        <w:rPr>
          <w:rFonts w:hint="eastAsia"/>
          <w:sz w:val="24"/>
        </w:rPr>
        <w:t>．八路数据分配器的地址输入（选择控制）端有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个。（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）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 7</w:t>
      </w:r>
      <w:r>
        <w:rPr>
          <w:rFonts w:hint="eastAsia"/>
          <w:sz w:val="24"/>
        </w:rPr>
        <w:t>．关门电平</w:t>
      </w:r>
      <w:r>
        <w:rPr>
          <w:rFonts w:hint="eastAsia"/>
          <w:sz w:val="24"/>
        </w:rPr>
        <w:t>U</w:t>
      </w:r>
      <w:r>
        <w:rPr>
          <w:rFonts w:hint="eastAsia"/>
          <w:sz w:val="24"/>
          <w:vertAlign w:val="subscript"/>
        </w:rPr>
        <w:t>OFF</w:t>
      </w:r>
      <w:r>
        <w:rPr>
          <w:rFonts w:hint="eastAsia"/>
          <w:sz w:val="24"/>
        </w:rPr>
        <w:t>是允许的最大输入高电平。（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）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8</w:t>
      </w:r>
      <w:r>
        <w:rPr>
          <w:rFonts w:hint="eastAsia"/>
          <w:sz w:val="24"/>
        </w:rPr>
        <w:t>．最常见的单片集成</w:t>
      </w:r>
      <w:r>
        <w:rPr>
          <w:rFonts w:hint="eastAsia"/>
          <w:sz w:val="24"/>
        </w:rPr>
        <w:t>DAC</w:t>
      </w:r>
      <w:r>
        <w:rPr>
          <w:rFonts w:hint="eastAsia"/>
          <w:sz w:val="24"/>
        </w:rPr>
        <w:t>属于倒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型电阻网络</w:t>
      </w:r>
      <w:r>
        <w:rPr>
          <w:rFonts w:hint="eastAsia"/>
          <w:sz w:val="24"/>
        </w:rPr>
        <w:t>DAC</w:t>
      </w:r>
      <w:r>
        <w:rPr>
          <w:rFonts w:hint="eastAsia"/>
          <w:sz w:val="24"/>
        </w:rPr>
        <w:t>。（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）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三、选择题（共</w:t>
      </w:r>
      <w:r>
        <w:rPr>
          <w:rFonts w:hint="eastAsia"/>
          <w:b/>
          <w:bCs/>
          <w:sz w:val="24"/>
        </w:rPr>
        <w:t>16</w:t>
      </w:r>
      <w:r>
        <w:rPr>
          <w:rFonts w:hint="eastAsia"/>
          <w:b/>
          <w:bCs/>
          <w:sz w:val="24"/>
        </w:rPr>
        <w:t>分，每题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分）</w:t>
      </w: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．离散的，不连续的信号，称为（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）。</w:t>
      </w:r>
    </w:p>
    <w:p w:rsidR="003F1188" w:rsidRDefault="003F1188" w:rsidP="003F1188">
      <w:pPr>
        <w:spacing w:line="400" w:lineRule="exact"/>
        <w:ind w:left="420" w:firstLine="645"/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．模拟信号</w:t>
      </w:r>
      <w:r>
        <w:rPr>
          <w:rFonts w:hint="eastAsia"/>
          <w:sz w:val="24"/>
        </w:rPr>
        <w:t xml:space="preserve">         B.</w:t>
      </w:r>
      <w:r>
        <w:rPr>
          <w:rFonts w:hint="eastAsia"/>
          <w:sz w:val="24"/>
        </w:rPr>
        <w:t>数字信号</w:t>
      </w:r>
    </w:p>
    <w:p w:rsidR="003F1188" w:rsidRDefault="003F1188" w:rsidP="003F1188">
      <w:pPr>
        <w:spacing w:line="400" w:lineRule="exact"/>
        <w:ind w:left="420" w:firstLine="645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firstLine="54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．组合逻辑电路通常由（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）组合而成。</w:t>
      </w:r>
    </w:p>
    <w:p w:rsidR="003F1188" w:rsidRDefault="003F1188" w:rsidP="003F1188">
      <w:pPr>
        <w:spacing w:line="400" w:lineRule="exact"/>
        <w:ind w:firstLine="540"/>
        <w:rPr>
          <w:rFonts w:hint="eastAsia"/>
          <w:sz w:val="24"/>
        </w:rPr>
      </w:pPr>
      <w:r>
        <w:rPr>
          <w:rFonts w:hint="eastAsia"/>
          <w:sz w:val="24"/>
        </w:rPr>
        <w:t xml:space="preserve">     A</w:t>
      </w:r>
      <w:r>
        <w:rPr>
          <w:rFonts w:hint="eastAsia"/>
          <w:sz w:val="24"/>
        </w:rPr>
        <w:t>．门电路</w:t>
      </w:r>
      <w:r>
        <w:rPr>
          <w:rFonts w:hint="eastAsia"/>
          <w:sz w:val="24"/>
        </w:rPr>
        <w:t xml:space="preserve">           B.</w:t>
      </w:r>
      <w:r>
        <w:rPr>
          <w:rFonts w:hint="eastAsia"/>
          <w:sz w:val="24"/>
        </w:rPr>
        <w:t>触发器</w:t>
      </w:r>
      <w:r>
        <w:rPr>
          <w:rFonts w:hint="eastAsia"/>
          <w:sz w:val="24"/>
        </w:rPr>
        <w:t xml:space="preserve">       C.</w:t>
      </w:r>
      <w:r>
        <w:rPr>
          <w:rFonts w:hint="eastAsia"/>
          <w:sz w:val="24"/>
        </w:rPr>
        <w:t>计数器</w:t>
      </w:r>
    </w:p>
    <w:p w:rsidR="003F1188" w:rsidRDefault="003F1188" w:rsidP="003F1188">
      <w:pPr>
        <w:spacing w:line="400" w:lineRule="exact"/>
        <w:ind w:firstLine="54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线—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线优先编码器的输入为</w:t>
      </w:r>
      <w:r>
        <w:rPr>
          <w:rFonts w:hint="eastAsia"/>
          <w:sz w:val="24"/>
        </w:rPr>
        <w:t>I</w:t>
      </w:r>
      <w:r>
        <w:rPr>
          <w:rFonts w:hint="eastAsia"/>
          <w:sz w:val="24"/>
          <w:vertAlign w:val="subscript"/>
        </w:rPr>
        <w:t>0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>I</w:t>
      </w:r>
      <w:r>
        <w:rPr>
          <w:rFonts w:hint="eastAsia"/>
          <w:sz w:val="24"/>
          <w:vertAlign w:val="subscript"/>
        </w:rPr>
        <w:t>7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，当优先级别最高的</w:t>
      </w:r>
      <w:r>
        <w:rPr>
          <w:rFonts w:hint="eastAsia"/>
          <w:sz w:val="24"/>
        </w:rPr>
        <w:t>I</w:t>
      </w:r>
      <w:r>
        <w:rPr>
          <w:rFonts w:hint="eastAsia"/>
          <w:sz w:val="24"/>
          <w:vertAlign w:val="subscript"/>
        </w:rPr>
        <w:t>7</w:t>
      </w:r>
      <w:r>
        <w:rPr>
          <w:rFonts w:hint="eastAsia"/>
          <w:sz w:val="24"/>
        </w:rPr>
        <w:t>有效时，其输出</w:t>
      </w:r>
      <w:r>
        <w:rPr>
          <w:position w:val="-10"/>
          <w:sz w:val="24"/>
        </w:rPr>
        <w:object w:dxaOrig="879" w:dyaOrig="340">
          <v:shape id="_x0000_i1045" type="#_x0000_t75" style="width:51pt;height:20pt;mso-position-horizontal-relative:page;mso-position-vertical-relative:page" o:ole="">
            <v:imagedata r:id="rId64" o:title=""/>
          </v:shape>
          <o:OLEObject Type="Embed" ProgID="Equation.3" ShapeID="_x0000_i1045" DrawAspect="Content" ObjectID="_1621522262" r:id="rId65"/>
        </w:object>
      </w:r>
      <w:r>
        <w:rPr>
          <w:rFonts w:hint="eastAsia"/>
          <w:sz w:val="24"/>
        </w:rPr>
        <w:t>的值是（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）。</w:t>
      </w: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  <w:r>
        <w:rPr>
          <w:rFonts w:hint="eastAsia"/>
          <w:sz w:val="24"/>
        </w:rPr>
        <w:t xml:space="preserve">     A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111       B.010     C.000     D.101</w:t>
      </w: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．十六路数据选择器的地址输入（选择控制）端有（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）</w:t>
      </w:r>
      <w:proofErr w:type="gramStart"/>
      <w:r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>。</w:t>
      </w: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  <w:r>
        <w:rPr>
          <w:rFonts w:hint="eastAsia"/>
          <w:sz w:val="24"/>
        </w:rPr>
        <w:t xml:space="preserve">     A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16        B.2       C.4       D.8</w:t>
      </w: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．一位</w:t>
      </w:r>
      <w:r>
        <w:rPr>
          <w:rFonts w:hint="eastAsia"/>
          <w:sz w:val="24"/>
        </w:rPr>
        <w:t>8421BCD</w:t>
      </w:r>
      <w:r>
        <w:rPr>
          <w:rFonts w:hint="eastAsia"/>
          <w:sz w:val="24"/>
        </w:rPr>
        <w:t>码译码器的数据输入线与译码输出线的组合是（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）。</w:t>
      </w: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  <w:r>
        <w:rPr>
          <w:rFonts w:hint="eastAsia"/>
          <w:sz w:val="24"/>
        </w:rPr>
        <w:t xml:space="preserve">     A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4:6       B.1:10     C.4:10    D.2:4</w:t>
      </w:r>
    </w:p>
    <w:p w:rsidR="003F1188" w:rsidRDefault="003F1188" w:rsidP="003F1188">
      <w:pPr>
        <w:spacing w:line="400" w:lineRule="exact"/>
        <w:ind w:leftChars="257" w:left="780" w:hangingChars="100" w:hanging="24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Chars="200" w:left="90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．常用的数字万用表中的</w:t>
      </w:r>
      <w:r>
        <w:rPr>
          <w:rFonts w:hint="eastAsia"/>
          <w:sz w:val="24"/>
        </w:rPr>
        <w:t>A/D</w:t>
      </w:r>
      <w:r>
        <w:rPr>
          <w:rFonts w:hint="eastAsia"/>
          <w:sz w:val="24"/>
        </w:rPr>
        <w:t>转换器是（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3F1188" w:rsidRDefault="003F1188" w:rsidP="003F1188">
      <w:pPr>
        <w:spacing w:line="400" w:lineRule="exact"/>
        <w:ind w:leftChars="200" w:left="90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 xml:space="preserve">     A</w:t>
      </w:r>
      <w:r>
        <w:rPr>
          <w:rFonts w:hint="eastAsia"/>
          <w:sz w:val="24"/>
        </w:rPr>
        <w:t>．逐次逼近型</w:t>
      </w:r>
      <w:r>
        <w:rPr>
          <w:rFonts w:hint="eastAsia"/>
          <w:sz w:val="24"/>
        </w:rPr>
        <w:t>ADC     B.</w:t>
      </w:r>
      <w:r>
        <w:rPr>
          <w:rFonts w:hint="eastAsia"/>
          <w:sz w:val="24"/>
        </w:rPr>
        <w:t>双积分</w:t>
      </w:r>
      <w:r>
        <w:rPr>
          <w:rFonts w:hint="eastAsia"/>
          <w:sz w:val="24"/>
        </w:rPr>
        <w:t>ADC      C.</w:t>
      </w:r>
      <w:r>
        <w:rPr>
          <w:rFonts w:hint="eastAsia"/>
          <w:sz w:val="24"/>
        </w:rPr>
        <w:t>并联比较型</w:t>
      </w:r>
      <w:r>
        <w:rPr>
          <w:rFonts w:hint="eastAsia"/>
          <w:sz w:val="24"/>
        </w:rPr>
        <w:t>ADC</w:t>
      </w:r>
    </w:p>
    <w:p w:rsidR="003F1188" w:rsidRDefault="003F1188" w:rsidP="003F1188">
      <w:pPr>
        <w:spacing w:line="400" w:lineRule="exact"/>
        <w:ind w:leftChars="200" w:left="900" w:hangingChars="200" w:hanging="48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Chars="200" w:left="90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ROM</w:t>
      </w:r>
      <w:r>
        <w:rPr>
          <w:rFonts w:hint="eastAsia"/>
          <w:sz w:val="24"/>
        </w:rPr>
        <w:t>属于（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3F1188" w:rsidRDefault="003F1188" w:rsidP="003F1188">
      <w:pPr>
        <w:spacing w:line="400" w:lineRule="exact"/>
        <w:ind w:leftChars="200" w:left="90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 xml:space="preserve">     A</w:t>
      </w:r>
      <w:r>
        <w:rPr>
          <w:rFonts w:hint="eastAsia"/>
          <w:sz w:val="24"/>
        </w:rPr>
        <w:t>．组合逻辑电路</w:t>
      </w:r>
      <w:r>
        <w:rPr>
          <w:rFonts w:hint="eastAsia"/>
          <w:sz w:val="24"/>
        </w:rPr>
        <w:t xml:space="preserve">        B.</w:t>
      </w:r>
      <w:r>
        <w:rPr>
          <w:rFonts w:hint="eastAsia"/>
          <w:sz w:val="24"/>
        </w:rPr>
        <w:t>时序逻辑电路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Chars="200" w:left="90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．有一个左移移位寄存器，当预先置入</w:t>
      </w:r>
      <w:r>
        <w:rPr>
          <w:rFonts w:hint="eastAsia"/>
          <w:sz w:val="24"/>
        </w:rPr>
        <w:t>1011</w:t>
      </w:r>
      <w:r>
        <w:rPr>
          <w:rFonts w:hint="eastAsia"/>
          <w:sz w:val="24"/>
        </w:rPr>
        <w:t>后，其串行输入</w:t>
      </w:r>
      <w:proofErr w:type="gramStart"/>
      <w:r>
        <w:rPr>
          <w:rFonts w:hint="eastAsia"/>
          <w:sz w:val="24"/>
        </w:rPr>
        <w:t>固定接</w:t>
      </w:r>
      <w:proofErr w:type="gramEnd"/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，在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个移位脉冲</w:t>
      </w:r>
      <w:r>
        <w:rPr>
          <w:rFonts w:hint="eastAsia"/>
          <w:sz w:val="24"/>
        </w:rPr>
        <w:t>CP</w:t>
      </w:r>
      <w:r>
        <w:rPr>
          <w:rFonts w:hint="eastAsia"/>
          <w:sz w:val="24"/>
        </w:rPr>
        <w:t>作用下，四位数据的移位过程是（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）。</w:t>
      </w:r>
    </w:p>
    <w:p w:rsidR="003F1188" w:rsidRDefault="003F1188" w:rsidP="003F1188">
      <w:pPr>
        <w:spacing w:line="400" w:lineRule="exact"/>
        <w:ind w:leftChars="200" w:left="90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 xml:space="preserve">     A.1011</w:t>
      </w:r>
      <w:r>
        <w:rPr>
          <w:sz w:val="24"/>
        </w:rPr>
        <w:t>-</w:t>
      </w:r>
      <w:r>
        <w:rPr>
          <w:rFonts w:hint="eastAsia"/>
          <w:sz w:val="24"/>
        </w:rPr>
        <w:t>-0110</w:t>
      </w:r>
      <w:r>
        <w:rPr>
          <w:sz w:val="24"/>
        </w:rPr>
        <w:t>-</w:t>
      </w:r>
      <w:r>
        <w:rPr>
          <w:rFonts w:hint="eastAsia"/>
          <w:sz w:val="24"/>
        </w:rPr>
        <w:t>-1100</w:t>
      </w:r>
      <w:r>
        <w:rPr>
          <w:sz w:val="24"/>
        </w:rPr>
        <w:t>-</w:t>
      </w:r>
      <w:r>
        <w:rPr>
          <w:rFonts w:hint="eastAsia"/>
          <w:sz w:val="24"/>
        </w:rPr>
        <w:t>-1000</w:t>
      </w:r>
      <w:r>
        <w:rPr>
          <w:sz w:val="24"/>
        </w:rPr>
        <w:t>—</w:t>
      </w:r>
      <w:r>
        <w:rPr>
          <w:rFonts w:hint="eastAsia"/>
          <w:sz w:val="24"/>
        </w:rPr>
        <w:t>0000     B.1011--0101--0010--0001</w:t>
      </w:r>
      <w:r>
        <w:rPr>
          <w:sz w:val="24"/>
        </w:rPr>
        <w:t>—</w:t>
      </w:r>
      <w:r>
        <w:rPr>
          <w:rFonts w:hint="eastAsia"/>
          <w:sz w:val="24"/>
        </w:rPr>
        <w:t>0000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四、综合题（</w:t>
      </w:r>
      <w:r>
        <w:rPr>
          <w:rFonts w:hint="eastAsia"/>
          <w:b/>
          <w:bCs/>
          <w:sz w:val="24"/>
        </w:rPr>
        <w:t>32</w:t>
      </w:r>
      <w:r>
        <w:rPr>
          <w:rFonts w:hint="eastAsia"/>
          <w:b/>
          <w:bCs/>
          <w:sz w:val="24"/>
        </w:rPr>
        <w:t>分）</w:t>
      </w:r>
    </w:p>
    <w:p w:rsidR="003F1188" w:rsidRDefault="003F1188" w:rsidP="003F1188">
      <w:pPr>
        <w:spacing w:line="400" w:lineRule="exact"/>
        <w:ind w:leftChars="114" w:left="959" w:hangingChars="300" w:hanging="72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、对下列</w:t>
      </w:r>
      <w:r>
        <w:rPr>
          <w:rFonts w:hint="eastAsia"/>
          <w:sz w:val="24"/>
        </w:rPr>
        <w:t>Z</w:t>
      </w:r>
      <w:r>
        <w:rPr>
          <w:rFonts w:hint="eastAsia"/>
          <w:sz w:val="24"/>
        </w:rPr>
        <w:t>函数要求：（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）列出真值表；（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）用</w:t>
      </w:r>
      <w:proofErr w:type="gramStart"/>
      <w:r>
        <w:rPr>
          <w:rFonts w:hint="eastAsia"/>
          <w:sz w:val="24"/>
        </w:rPr>
        <w:t>卡诺图化简</w:t>
      </w:r>
      <w:proofErr w:type="gramEnd"/>
      <w:r>
        <w:rPr>
          <w:rFonts w:hint="eastAsia"/>
          <w:sz w:val="24"/>
        </w:rPr>
        <w:t>；（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）画出化简后的逻辑图。（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分）</w:t>
      </w:r>
    </w:p>
    <w:p w:rsidR="003F1188" w:rsidRDefault="003F1188" w:rsidP="003F1188">
      <w:pPr>
        <w:spacing w:line="400" w:lineRule="exact"/>
        <w:ind w:firstLineChars="500" w:firstLine="100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BC6B7D" wp14:editId="23746078">
                <wp:simplePos x="0" y="0"/>
                <wp:positionH relativeFrom="column">
                  <wp:posOffset>457200</wp:posOffset>
                </wp:positionH>
                <wp:positionV relativeFrom="paragraph">
                  <wp:posOffset>71755</wp:posOffset>
                </wp:positionV>
                <wp:extent cx="114300" cy="396240"/>
                <wp:effectExtent l="5715" t="7620" r="13335" b="5715"/>
                <wp:wrapNone/>
                <wp:docPr id="244" name="左大括号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96240"/>
                        </a:xfrm>
                        <a:prstGeom prst="leftBrace">
                          <a:avLst>
                            <a:gd name="adj1" fmla="val 2888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244" o:spid="_x0000_s1026" type="#_x0000_t87" style="position:absolute;left:0;text-align:left;margin-left:36pt;margin-top:5.65pt;width:9pt;height:31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"/>
            </w:pict>
          </mc:Fallback>
        </mc:AlternateContent>
      </w:r>
      <w:r>
        <w:rPr>
          <w:rFonts w:hint="eastAsia"/>
          <w:sz w:val="24"/>
        </w:rPr>
        <w:t>Z=</w:t>
      </w:r>
      <w:r>
        <w:rPr>
          <w:position w:val="-6"/>
          <w:sz w:val="24"/>
        </w:rPr>
        <w:object w:dxaOrig="1980" w:dyaOrig="300">
          <v:shape id="_x0000_i1046" type="#_x0000_t75" style="width:129pt;height:19.5pt;mso-position-horizontal-relative:page;mso-position-vertical-relative:page" o:ole="">
            <v:imagedata r:id="rId66" o:title=""/>
          </v:shape>
          <o:OLEObject Type="Embed" ProgID="Equation.3" ShapeID="_x0000_i1046" DrawAspect="Content" ObjectID="_1621522263" r:id="rId67"/>
        </w:object>
      </w:r>
      <w:r>
        <w:rPr>
          <w:sz w:val="24"/>
        </w:rPr>
        <w:t xml:space="preserve">     </w:t>
      </w:r>
    </w:p>
    <w:p w:rsidR="003F1188" w:rsidRDefault="003F1188" w:rsidP="003F1188">
      <w:pPr>
        <w:spacing w:line="400" w:lineRule="exact"/>
        <w:ind w:firstLineChars="400" w:firstLine="960"/>
        <w:rPr>
          <w:rFonts w:hint="eastAsia"/>
          <w:sz w:val="24"/>
        </w:rPr>
      </w:pPr>
      <w:r>
        <w:rPr>
          <w:rFonts w:hint="eastAsia"/>
          <w:sz w:val="24"/>
        </w:rPr>
        <w:t>BC=0</w:t>
      </w:r>
    </w:p>
    <w:p w:rsidR="003F1188" w:rsidRDefault="003F1188" w:rsidP="003F1188">
      <w:pPr>
        <w:spacing w:line="400" w:lineRule="exact"/>
        <w:ind w:firstLineChars="100" w:firstLine="240"/>
        <w:rPr>
          <w:rFonts w:hint="eastAsia"/>
          <w:sz w:val="24"/>
        </w:rPr>
      </w:pPr>
      <w:r>
        <w:rPr>
          <w:rFonts w:hint="eastAsia"/>
          <w:bCs/>
          <w:sz w:val="24"/>
        </w:rPr>
        <w:lastRenderedPageBreak/>
        <w:t>2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sz w:val="24"/>
        </w:rPr>
        <w:t>对下列门电路：（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）写出门电路的名称；（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）写出它们的输出。（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分）</w:t>
      </w:r>
    </w:p>
    <w:p w:rsidR="003F1188" w:rsidRDefault="003F1188" w:rsidP="003F1188">
      <w:pPr>
        <w:spacing w:line="400" w:lineRule="exact"/>
        <w:ind w:firstLine="42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2A5AF10" wp14:editId="6939DFFD">
                <wp:simplePos x="0" y="0"/>
                <wp:positionH relativeFrom="column">
                  <wp:posOffset>685800</wp:posOffset>
                </wp:positionH>
                <wp:positionV relativeFrom="paragraph">
                  <wp:posOffset>99060</wp:posOffset>
                </wp:positionV>
                <wp:extent cx="1371600" cy="693420"/>
                <wp:effectExtent l="0" t="0" r="3810" b="0"/>
                <wp:wrapNone/>
                <wp:docPr id="243" name="文本框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2F8C5E" wp14:editId="5828C851">
                                  <wp:extent cx="1162050" cy="444500"/>
                                  <wp:effectExtent l="0" t="0" r="0" b="0"/>
                                  <wp:docPr id="242" name="图片 242" descr="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 descr="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44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43" o:spid="_x0000_s1028" type="#_x0000_t202" style="position:absolute;left:0;text-align:left;margin-left:54pt;margin-top:7.8pt;width:108pt;height:54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2F8C5E" wp14:editId="5828C851">
                            <wp:extent cx="1162050" cy="444500"/>
                            <wp:effectExtent l="0" t="0" r="0" b="0"/>
                            <wp:docPr id="242" name="图片 242" descr="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 descr="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44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例：</w:t>
      </w:r>
    </w:p>
    <w:p w:rsidR="003F1188" w:rsidRDefault="003F1188" w:rsidP="003F1188">
      <w:pPr>
        <w:spacing w:line="400" w:lineRule="exact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</w:t>
      </w:r>
      <w:r>
        <w:rPr>
          <w:rFonts w:hint="eastAsia"/>
          <w:sz w:val="24"/>
        </w:rPr>
        <w:t>与门</w:t>
      </w:r>
      <w:r>
        <w:rPr>
          <w:rFonts w:hint="eastAsia"/>
          <w:sz w:val="24"/>
        </w:rPr>
        <w:t xml:space="preserve">    Y=AB   </w:t>
      </w:r>
    </w:p>
    <w:p w:rsidR="003F1188" w:rsidRDefault="003F1188" w:rsidP="003F1188">
      <w:pPr>
        <w:spacing w:line="400" w:lineRule="exact"/>
        <w:ind w:firstLine="420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C52CB51" wp14:editId="3F4EDD89">
                <wp:simplePos x="0" y="0"/>
                <wp:positionH relativeFrom="column">
                  <wp:posOffset>3543300</wp:posOffset>
                </wp:positionH>
                <wp:positionV relativeFrom="paragraph">
                  <wp:posOffset>99060</wp:posOffset>
                </wp:positionV>
                <wp:extent cx="1485900" cy="897255"/>
                <wp:effectExtent l="0" t="0" r="3810" b="0"/>
                <wp:wrapNone/>
                <wp:docPr id="227" name="组合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900" cy="897255"/>
                          <a:chOff x="0" y="0"/>
                          <a:chExt cx="1954" cy="1248"/>
                        </a:xfrm>
                      </wpg:grpSpPr>
                      <wps:wsp>
                        <wps:cNvPr id="22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804" y="119"/>
                            <a:ext cx="390" cy="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819" y="0"/>
                            <a:ext cx="403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Oval 71"/>
                        <wps:cNvSpPr>
                          <a:spLocks noChangeArrowheads="1"/>
                        </wps:cNvSpPr>
                        <wps:spPr bwMode="auto">
                          <a:xfrm>
                            <a:off x="1209" y="359"/>
                            <a:ext cx="60" cy="7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Line 72"/>
                        <wps:cNvCnPr/>
                        <wps:spPr bwMode="auto">
                          <a:xfrm>
                            <a:off x="473" y="284"/>
                            <a:ext cx="3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73"/>
                        <wps:cNvCnPr/>
                        <wps:spPr bwMode="auto">
                          <a:xfrm>
                            <a:off x="473" y="509"/>
                            <a:ext cx="3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74"/>
                        <wps:cNvCnPr/>
                        <wps:spPr bwMode="auto">
                          <a:xfrm>
                            <a:off x="1283" y="389"/>
                            <a:ext cx="3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143" y="284"/>
                            <a:ext cx="404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42" y="44"/>
                            <a:ext cx="404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1550" y="151"/>
                            <a:ext cx="404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AutoShape 78"/>
                        <wps:cNvSpPr>
                          <a:spLocks noChangeArrowheads="1"/>
                        </wps:cNvSpPr>
                        <wps:spPr bwMode="auto">
                          <a:xfrm flipV="1">
                            <a:off x="1030" y="322"/>
                            <a:ext cx="108" cy="13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79"/>
                        <wps:cNvCnPr/>
                        <wps:spPr bwMode="auto">
                          <a:xfrm>
                            <a:off x="1016" y="766"/>
                            <a:ext cx="0" cy="1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80"/>
                        <wps:cNvCnPr/>
                        <wps:spPr bwMode="auto">
                          <a:xfrm>
                            <a:off x="500" y="916"/>
                            <a:ext cx="5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990" y="682"/>
                            <a:ext cx="60" cy="7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59"/>
                            <a:ext cx="598" cy="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position w:val="-6"/>
                                  <w:sz w:val="18"/>
                                  <w:szCs w:val="18"/>
                                </w:rPr>
                                <w:object w:dxaOrig="380" w:dyaOrig="320">
                                  <v:shape id="_x0000_i1080" type="#_x0000_t75" style="width:17pt;height:13.5pt;mso-position-horizontal-relative:page;mso-position-vertical-relative:page" o:ole="">
                                    <v:imagedata r:id="rId69" o:title=""/>
                                  </v:shape>
                                  <o:OLEObject Type="Embed" ProgID="Equation.3" ShapeID="_x0000_i1080" DrawAspect="Content" ObjectID="_1621522297" r:id="rId70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27" o:spid="_x0000_s1029" style="position:absolute;left:0;text-align:left;margin-left:279pt;margin-top:7.8pt;width:117pt;height:70.65pt;z-index:251707392" coordsize="1954,1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">
                <v:rect id="Rectangle 69" o:spid="_x0000_s1030" style="position:absolute;left:804;top:119;width:390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sKkMMA&#10;AADcAAAADwAAAGRycy9kb3ducmV2LnhtbERPz2vCMBS+D/wfwhO8DJvawRjVKKIbyA7CXEGPj+bZ&#10;FpuXksS27q9fDoMdP77fq81oWtGT841lBYskBUFcWt1wpaD4/pi/gfABWWNrmRQ8yMNmPXlaYa7t&#10;wF/Un0IlYgj7HBXUIXS5lL6syaBPbEccuat1BkOErpLa4RDDTSuzNH2VBhuODTV2tKupvJ3uRkF3&#10;3qF5P8rw6R4vP5d7cdzv02elZtNxuwQRaAz/4j/3QSvIsrg2nolH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bsKkMMAAADcAAAADwAAAAAAAAAAAAAAAACYAgAAZHJzL2Rv&#10;d25yZXYueG1sUEsFBgAAAAAEAAQA9QAAAIgDAAAAAA==&#10;" strokeweight="1.5pt"/>
                <v:shape id="Text Box 70" o:spid="_x0000_s1031" type="#_x0000_t202" style="position:absolute;left:819;width:403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qLYcQA&#10;AADcAAAADwAAAGRycy9kb3ducmV2LnhtbESPT2vCQBTE7wW/w/KE3ppdQy0a3Yi0CJ4s1bbQ2yP7&#10;8gezb0N2NfHbdwsFj8PM/IZZb0bbiiv1vnGsYZYoEMSFMw1XGj5Pu6cFCB+QDbaOScONPGzyycMa&#10;M+MG/qDrMVQiQthnqKEOocuk9EVNFn3iOuLola63GKLsK2l6HCLctjJV6kVabDgu1NjRa03F+Xix&#10;Gr4O5c/3s3qv3uy8G9yoJNul1PpxOm5XIAKN4R7+b++NhjRdwt+Ze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6i2H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oval id="Oval 71" o:spid="_x0000_s1032" style="position:absolute;left:1209;top:359;width:60;height: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9jpL8A&#10;AADcAAAADwAAAGRycy9kb3ducmV2LnhtbERPTYvCMBC9L/gfwgheFk1VEKlGEVH0ahXPQzM21WZS&#10;m6jVX28OC3t8vO/5srWVeFLjS8cKhoMEBHHudMmFgtNx25+C8AFZY+WYFLzJw3LR+Zljqt2LD/TM&#10;QiFiCPsUFZgQ6lRKnxuy6AeuJo7cxTUWQ4RNIXWDrxhuKzlKkom0WHJsMFjT2lB+yx5WweR63Jmk&#10;Om/On99r2I8P9+yzuyvV67arGYhAbfgX/7n3WsFoHOfHM/EIyMU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H2OkvwAAANwAAAAPAAAAAAAAAAAAAAAAAJgCAABkcnMvZG93bnJl&#10;di54bWxQSwUGAAAAAAQABAD1AAAAhAMAAAAA&#10;" strokeweight="1.5pt"/>
                <v:line id="Line 72" o:spid="_x0000_s1033" style="position:absolute;visibility:visible;mso-wrap-style:square" from="473,284" to="803,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wOhM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pm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z8DoTGAAAA3AAAAA8AAAAAAAAA&#10;AAAAAAAAoQIAAGRycy9kb3ducmV2LnhtbFBLBQYAAAAABAAEAPkAAACUAwAAAAA=&#10;"/>
                <v:line id="Line 73" o:spid="_x0000_s1034" style="position:absolute;visibility:visible;mso-wrap-style:square" from="473,509" to="803,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6Q88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kPPGAAAA3AAAAA8AAAAAAAAA&#10;AAAAAAAAoQIAAGRycy9kb3ducmV2LnhtbFBLBQYAAAAABAAEAPkAAACUAwAAAAA=&#10;"/>
                <v:line id="Line 74" o:spid="_x0000_s1035" style="position:absolute;visibility:visible;mso-wrap-style:square" from="1283,389" to="1613,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I1a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iNWjGAAAA3AAAAA8AAAAAAAAA&#10;AAAAAAAAoQIAAGRycy9kb3ducmV2LnhtbFBLBQYAAAAABAAEAPkAAACUAwAAAAA=&#10;"/>
                <v:shape id="Text Box 75" o:spid="_x0000_s1036" type="#_x0000_t202" style="position:absolute;left:143;top:284;width:404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Is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pD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rIixQAAANwAAAAPAAAAAAAAAAAAAAAAAJgCAABkcnMv&#10;ZG93bnJldi54bWxQSwUGAAAAAAQABAD1AAAAigMAAAAA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Text Box 76" o:spid="_x0000_s1037" type="#_x0000_t202" style="position:absolute;left:142;top:44;width:404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Text Box 77" o:spid="_x0000_s1038" type="#_x0000_t202" style="position:absolute;left:1550;top:151;width:404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Y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78" o:spid="_x0000_s1039" type="#_x0000_t5" style="position:absolute;left:1030;top:322;width:108;height:135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Yh2cYA&#10;AADcAAAADwAAAGRycy9kb3ducmV2LnhtbESPW2sCMRSE34X+h3AKfSmaVfG2GkWEQqUi3l58O26O&#10;u4ubkyVJdfvvm0LBx2FmvmFmi8ZU4k7Ol5YVdDsJCOLM6pJzBafjR3sMwgdkjZVlUvBDHhbzl9YM&#10;U20fvKf7IeQiQtinqKAIoU6l9FlBBn3H1sTRu1pnMETpcqkdPiLcVLKXJENpsOS4UGBNq4Ky2+Hb&#10;KNhMjl/JwC0Ho+252u3X58u7vTml3l6b5RREoCY8w//tT62g1x/B35l4BO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Yh2cYAAADcAAAADwAAAAAAAAAAAAAAAACYAgAAZHJz&#10;L2Rvd25yZXYueG1sUEsFBgAAAAAEAAQA9QAAAIsDAAAAAA==&#10;"/>
                <v:line id="Line 79" o:spid="_x0000_s1040" style="position:absolute;visibility:visible;mso-wrap-style:square" from="1016,766" to="1016,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nG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GpxnDAAAA3AAAAA8AAAAAAAAAAAAA&#10;AAAAoQIAAGRycy9kb3ducmV2LnhtbFBLBQYAAAAABAAEAPkAAACRAwAAAAA=&#10;"/>
                <v:line id="Line 80" o:spid="_x0000_s1041" style="position:absolute;visibility:visible;mso-wrap-style:square" from="500,916" to="1016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oCg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PJnC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KKAoLGAAAA3AAAAA8AAAAAAAAA&#10;AAAAAAAAoQIAAGRycy9kb3ducmV2LnhtbFBLBQYAAAAABAAEAPkAAACUAwAAAAA=&#10;"/>
                <v:oval id="Oval 81" o:spid="_x0000_s1042" style="position:absolute;left:990;top:682;width:60;height: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Q2cIA&#10;AADcAAAADwAAAGRycy9kb3ducmV2LnhtbERPz2vCMBS+D/Y/hCfsMma6bsioxjLGhl5txfOjeTbV&#10;5qVtMtv515uDsOPH93uVT7YVFxp841jB6zwBQVw53XCtYF/+vHyA8AFZY+uYFPyRh3z9+LDCTLuR&#10;d3QpQi1iCPsMFZgQukxKXxmy6OeuI47c0Q0WQ4RDLfWAYwy3rUyTZCEtNhwbDHb0Zag6F79WweJU&#10;bkzSHr4P1+dT2L7t+uK66ZV6mk2fSxCBpvAvvru3WkH6HufHM/EI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GRDZwgAAANwAAAAPAAAAAAAAAAAAAAAAAJgCAABkcnMvZG93&#10;bnJldi54bWxQSwUGAAAAAAQABAD1AAAAhwMAAAAA&#10;" strokeweight="1.5pt"/>
                <v:shape id="Text Box 82" o:spid="_x0000_s1043" type="#_x0000_t202" style="position:absolute;top:659;width:598;height:5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Nix8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bFM4P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TYsf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position w:val="-6"/>
                            <w:sz w:val="18"/>
                            <w:szCs w:val="18"/>
                          </w:rPr>
                          <w:object w:dxaOrig="380" w:dyaOrig="320">
                            <v:shape id="_x0000_i1080" type="#_x0000_t75" style="width:17pt;height:13.5pt;mso-position-horizontal-relative:page;mso-position-vertical-relative:page" o:ole="">
                              <v:imagedata r:id="rId69" o:title=""/>
                            </v:shape>
                            <o:OLEObject Type="Embed" ProgID="Equation.3" ShapeID="_x0000_i1080" DrawAspect="Content" ObjectID="_1621522297" r:id="rId71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F959507" wp14:editId="38831997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1371600" cy="518160"/>
                <wp:effectExtent l="0" t="2540" r="3810" b="12700"/>
                <wp:wrapNone/>
                <wp:docPr id="215" name="组合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518160"/>
                          <a:chOff x="0" y="0"/>
                          <a:chExt cx="1830" cy="660"/>
                        </a:xfrm>
                      </wpg:grpSpPr>
                      <wps:wsp>
                        <wps:cNvPr id="216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662" y="105"/>
                            <a:ext cx="390" cy="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677" y="0"/>
                            <a:ext cx="419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1067" y="345"/>
                            <a:ext cx="60" cy="7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AutoShape 60"/>
                        <wps:cNvSpPr>
                          <a:spLocks noChangeArrowheads="1"/>
                        </wps:cNvSpPr>
                        <wps:spPr bwMode="auto">
                          <a:xfrm>
                            <a:off x="903" y="300"/>
                            <a:ext cx="104" cy="15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Line 61"/>
                        <wps:cNvCnPr/>
                        <wps:spPr bwMode="auto">
                          <a:xfrm>
                            <a:off x="903" y="450"/>
                            <a:ext cx="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62"/>
                        <wps:cNvCnPr/>
                        <wps:spPr bwMode="auto">
                          <a:xfrm>
                            <a:off x="331" y="270"/>
                            <a:ext cx="3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63"/>
                        <wps:cNvCnPr/>
                        <wps:spPr bwMode="auto">
                          <a:xfrm>
                            <a:off x="331" y="495"/>
                            <a:ext cx="3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64"/>
                        <wps:cNvCnPr/>
                        <wps:spPr bwMode="auto">
                          <a:xfrm>
                            <a:off x="1141" y="375"/>
                            <a:ext cx="3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426" y="150"/>
                            <a:ext cx="404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270"/>
                            <a:ext cx="404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"/>
                            <a:ext cx="404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15" o:spid="_x0000_s1044" style="position:absolute;left:0;text-align:left;margin-left:153pt;margin-top:0;width:108pt;height:40.8pt;z-index:251706368" coordsize="1830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">
                <v:rect id="Rectangle 57" o:spid="_x0000_s1045" style="position:absolute;left:662;top:105;width:390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TxxMQA&#10;AADcAAAADwAAAGRycy9kb3ducmV2LnhtbESPQYvCMBSE78L+h/AEL7KmKshSjSK6gngQdAvr8dE8&#10;22LzUpKo1V+/WRA8DjPzDTNbtKYWN3K+sqxgOEhAEOdWV1woyH42n18gfEDWWFsmBQ/ysJh/dGaY&#10;anvnA92OoRARwj5FBWUITSqlz0sy6Ae2IY7e2TqDIUpXSO3wHuGmlqMkmUiDFceFEhtalZRfjlej&#10;oPldofney7Bzj/HzdM3263XSV6rXbZdTEIHa8A6/2lutYDScwP+ZeAT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E8cTEAAAA3AAAAA8AAAAAAAAAAAAAAAAAmAIAAGRycy9k&#10;b3ducmV2LnhtbFBLBQYAAAAABAAEAPUAAACJAwAAAAA=&#10;" strokeweight="1.5pt"/>
                <v:shape id="Text Box 58" o:spid="_x0000_s1046" type="#_x0000_t202" style="position:absolute;left:677;width:419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oval id="Oval 59" o:spid="_x0000_s1047" style="position:absolute;left:1067;top:345;width:60;height: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wzwsIA&#10;AADcAAAADwAAAGRycy9kb3ducmV2LnhtbERPz2vCMBS+D/Y/hDfwMjS1gkhnlDE27NUqnh/NW1PX&#10;vNQmq7V/vTkIHj++3+vtYBvRU+drxwrmswQEcel0zZWC4+FnugLhA7LGxjEpuJGH7eb1ZY2Zdlfe&#10;U1+ESsQQ9hkqMCG0mZS+NGTRz1xLHLlf11kMEXaV1B1eY7htZJokS2mx5thgsKUvQ+Vf8W8VLM+H&#10;nUma0/dpfD+HfLG/FOPuotTkbfj8ABFoCE/xw51rBek8ro1n4hGQ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3DPCwgAAANwAAAAPAAAAAAAAAAAAAAAAAJgCAABkcnMvZG93&#10;bnJldi54bWxQSwUGAAAAAAQABAD1AAAAhwMAAAAA&#10;" strokeweight="1.5pt"/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60" o:spid="_x0000_s1048" type="#_x0000_t4" style="position:absolute;left:903;top:300;width:104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95NcQA&#10;AADcAAAADwAAAGRycy9kb3ducmV2LnhtbESPwW7CMBBE75X4B2uRuBUHDoimGFQhISHgQtoP2MZL&#10;nDZeB9sk4e8xUqUeRzPzRrPaDLYRHflQO1Ywm2YgiEuna64UfH3uXpcgQkTW2DgmBXcKsFmPXlaY&#10;a9fzmboiViJBOOSowMTY5lKG0pDFMHUtcfIuzluMSfpKao99gttGzrNsIS3WnBYMtrQ1VP4WN6vg&#10;57s1/Wl5vWRF6Tt5OPn99XxUajIePt5BRBrif/ivvdcK5rM3eJ5JR0C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PeTXEAAAA3AAAAA8AAAAAAAAAAAAAAAAAmAIAAGRycy9k&#10;b3ducmV2LnhtbFBLBQYAAAAABAAEAPUAAACJAwAAAAA=&#10;"/>
                <v:line id="Line 61" o:spid="_x0000_s1049" style="position:absolute;visibility:visible;mso-wrap-style:square" from="903,450" to="1023,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k9ws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8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pPcLDAAAA3AAAAA8AAAAAAAAAAAAA&#10;AAAAoQIAAGRycy9kb3ducmV2LnhtbFBLBQYAAAAABAAEAPkAAACRAwAAAAA=&#10;"/>
                <v:line id="Line 62" o:spid="_x0000_s1050" style="position:absolute;visibility:visible;mso-wrap-style:square" from="331,270" to="661,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WYWc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lmFnGAAAA3AAAAA8AAAAAAAAA&#10;AAAAAAAAoQIAAGRycy9kb3ducmV2LnhtbFBLBQYAAAAABAAEAPkAAACUAwAAAAA=&#10;"/>
                <v:line id="Line 63" o:spid="_x0000_s1051" style="position:absolute;visibility:visible;mso-wrap-style:square" from="331,495" to="661,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cGLsYAAADc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E3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3Bi7GAAAA3AAAAA8AAAAAAAAA&#10;AAAAAAAAoQIAAGRycy9kb3ducmV2LnhtbFBLBQYAAAAABAAEAPkAAACUAwAAAAA=&#10;"/>
                <v:line id="Line 64" o:spid="_x0000_s1052" style="position:absolute;visibility:visible;mso-wrap-style:square" from="1141,375" to="1471,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ujtc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Taf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7o7XGAAAA3AAAAA8AAAAAAAAA&#10;AAAAAAAAoQIAAGRycy9kb3ducmV2LnhtbFBLBQYAAAAABAAEAPkAAACUAwAAAAA=&#10;"/>
                <v:shape id="Text Box 65" o:spid="_x0000_s1053" type="#_x0000_t202" style="position:absolute;left:1426;top:150;width:404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sk/8QA&#10;AADcAAAADwAAAGRycy9kb3ducmV2LnhtbESPT2vCQBTE7wW/w/IEb82uQYtGVxGL0JOl/gNvj+wz&#10;CWbfhuzWpN++Wyh4HGbmN8xy3dtaPKj1lWMN40SBIM6dqbjQcDruXmcgfEA2WDsmDT/kYb0avCwx&#10;M67jL3ocQiEihH2GGsoQmkxKn5dk0SeuIY7ezbUWQ5RtIU2LXYTbWqZKvUmLFceFEhvalpTfD99W&#10;w3l/u14m6rN4t9Omc72SbOdS69Gw3yxABOrDM/zf/jAa0nQCf2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7JP/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Y</w:t>
                        </w:r>
                      </w:p>
                    </w:txbxContent>
                  </v:textbox>
                </v:shape>
                <v:shape id="Text Box 66" o:spid="_x0000_s1054" type="#_x0000_t202" style="position:absolute;left:1;top:270;width:404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eBZMQA&#10;AADcAAAADwAAAGRycy9kb3ducmV2LnhtbESPT4vCMBTE7wt+h/AEb2ti0cXtGkUUwZPL+mdhb4/m&#10;2Rabl9JEW7/9RhA8DjPzG2a26GwlbtT40rGG0VCBIM6cKTnXcDxs3qcgfEA2WDkmDXfysJj33maY&#10;GtfyD932IRcRwj5FDUUIdSqlzwqy6IeuJo7e2TUWQ5RNLk2DbYTbSiZKfUiLJceFAmtaFZRd9ler&#10;4bQ7//2O1Xe+tpO6dZ2SbD+l1oN+t/wCEagLr/CzvTUakmQCjzPxCM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3gWT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Text Box 67" o:spid="_x0000_s1055" type="#_x0000_t202" style="position:absolute;top:30;width:404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UfE8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TN4H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lHxP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8798CDA" wp14:editId="0A1D3641">
                <wp:simplePos x="0" y="0"/>
                <wp:positionH relativeFrom="column">
                  <wp:posOffset>304800</wp:posOffset>
                </wp:positionH>
                <wp:positionV relativeFrom="paragraph">
                  <wp:posOffset>71120</wp:posOffset>
                </wp:positionV>
                <wp:extent cx="1657350" cy="570865"/>
                <wp:effectExtent l="0" t="0" r="3810" b="3175"/>
                <wp:wrapNone/>
                <wp:docPr id="206" name="组合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7350" cy="570865"/>
                          <a:chOff x="0" y="0"/>
                          <a:chExt cx="2610" cy="899"/>
                        </a:xfrm>
                      </wpg:grpSpPr>
                      <wps:wsp>
                        <wps:cNvPr id="20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884" y="45"/>
                            <a:ext cx="510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902" y="0"/>
                            <a:ext cx="737" cy="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t>=1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Line 50"/>
                        <wps:cNvCnPr/>
                        <wps:spPr bwMode="auto">
                          <a:xfrm>
                            <a:off x="1394" y="389"/>
                            <a:ext cx="5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51"/>
                        <wps:cNvCnPr/>
                        <wps:spPr bwMode="auto">
                          <a:xfrm>
                            <a:off x="412" y="258"/>
                            <a:ext cx="4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52"/>
                        <wps:cNvCnPr/>
                        <wps:spPr bwMode="auto">
                          <a:xfrm>
                            <a:off x="431" y="541"/>
                            <a:ext cx="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895" y="168"/>
                            <a:ext cx="715" cy="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90"/>
                            <a:ext cx="715" cy="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20" y="23"/>
                            <a:ext cx="715" cy="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06" o:spid="_x0000_s1056" style="position:absolute;left:0;text-align:left;margin-left:24pt;margin-top:5.6pt;width:130.5pt;height:44.95pt;z-index:251705344" coordsize="2610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">
                <v:rect id="Rectangle 48" o:spid="_x0000_s1057" style="position:absolute;left:884;top:45;width:510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HCgsYA&#10;AADcAAAADwAAAGRycy9kb3ducmV2LnhtbESPQWsCMRSE7wX/Q3hCL6KJFtqyml1EWyg9CLWCHh+b&#10;5+7i5mVJoq799U1B6HGYmW+YRdHbVlzIh8axhulEgSAunWm40rD7fh+/gggR2WDrmDTcKECRDx4W&#10;mBl35S+6bGMlEoRDhhrqGLtMylDWZDFMXEecvKPzFmOSvpLG4zXBbStnSj1Liw2nhRo7WtVUnrZn&#10;q6Hbr9C+bWT89Lenn8N5t1mv1Ujrx2G/nIOI1Mf/8L39YTTM1Av8nUlHQO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5HCgsYAAADcAAAADwAAAAAAAAAAAAAAAACYAgAAZHJz&#10;L2Rvd25yZXYueG1sUEsFBgAAAAAEAAQA9QAAAIsDAAAAAA==&#10;" strokeweight="1.5pt"/>
                <v:shape id="Text Box 49" o:spid="_x0000_s1058" type="#_x0000_t202" style="position:absolute;left:902;width:737;height: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NymsEA&#10;AADcAAAADwAAAGRycy9kb3ducmV2LnhtbERPW2vCMBR+F/wP4Qh7s4myidZGkY3Bnja8gm+H5tgW&#10;m5PQZLb798vDYI8f373YDrYVD+pC41jDLFMgiEtnGq40nI7v0yWIEJENto5Jww8F2G7GowJz43re&#10;0+MQK5FCOOSooY7R51KGsiaLIXOeOHE311mMCXaVNB32Kdy2cq7UQlpsODXU6Om1pvJ++LYazp+3&#10;6+VZfVVv9sX3blCS7Upq/TQZdmsQkYb4L/5zfxgNc5XWpjPpCM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DcprBAAAA3AAAAA8AAAAAAAAAAAAAAAAAmAIAAGRycy9kb3du&#10;cmV2LnhtbFBLBQYAAAAABAAEAPUAAACG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t>=1</w:t>
                        </w:r>
                      </w:p>
                    </w:txbxContent>
                  </v:textbox>
                </v:shape>
                <v:line id="Line 50" o:spid="_x0000_s1059" style="position:absolute;visibility:visible;mso-wrap-style:square" from="1394,389" to="1967,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IP8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SV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myD/GAAAA3AAAAA8AAAAAAAAA&#10;AAAAAAAAoQIAAGRycy9kb3ducmV2LnhtbFBLBQYAAAAABAAEAPkAAACUAwAAAAA=&#10;"/>
                <v:line id="Line 51" o:spid="_x0000_s1060" style="position:absolute;visibility:visible;mso-wrap-style:square" from="412,258" to="862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X3f8QAAADcAAAADwAAAGRycy9kb3ducmV2LnhtbERPz2vCMBS+D/Y/hDfYbaY6KFKNpSiC&#10;7jCmDubx2by1nc1LSbK2+++Xg+Dx4/u9zEfTip6cbywrmE4SEMSl1Q1XCj5P25c5CB+QNbaWScEf&#10;echXjw9LzLQd+ED9MVQihrDPUEEdQpdJ6cuaDPqJ7Ygj922dwRChq6R2OMRw08pZkqTSYMOxocaO&#10;1jWV1+OvUfD++pH2xf5tN37t00u5OVzOP4NT6vlpLBYgAo3hLr65d1rBbBrnxzPx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Bfd/xAAAANwAAAAPAAAAAAAAAAAA&#10;AAAAAKECAABkcnMvZG93bnJldi54bWxQSwUGAAAAAAQABAD5AAAAkgMAAAAA&#10;"/>
                <v:line id="Line 52" o:spid="_x0000_s1061" style="position:absolute;visibility:visible;mso-wrap-style:square" from="431,541" to="862,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lS5MYAAADcAAAADwAAAGRycy9kb3ducmV2LnhtbESPQWvCQBSE74L/YXmF3nQTC6GkriKV&#10;gvZQ1Bbq8Zl9Jmmzb8PuNon/3hUKHoeZ+YaZLwfTiI6cry0rSKcJCOLC6ppLBV+fb5NnED4ga2ws&#10;k4ILeVguxqM55tr2vKfuEEoRIexzVFCF0OZS+qIig35qW+Lona0zGKJ0pdQO+wg3jZwlSSYN1hwX&#10;KmzptaLi9/BnFHw8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JUuTGAAAA3AAAAA8AAAAAAAAA&#10;AAAAAAAAoQIAAGRycy9kb3ducmV2LnhtbFBLBQYAAAAABAAEAPkAAACUAwAAAAA=&#10;"/>
                <v:shape id="Text Box 53" o:spid="_x0000_s1062" type="#_x0000_t202" style="position:absolute;left:1895;top:168;width:715;height: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LTrcQA&#10;AADcAAAADwAAAGRycy9kb3ducmV2LnhtbESPQWvCQBSE7wX/w/IK3prdBC02dRVRCj0p1bbQ2yP7&#10;TEKzb0N2m6T/3hUEj8PMfMMs16NtRE+drx1rSBMFgrhwpuZSw+fp7WkBwgdkg41j0vBPHtarycMS&#10;c+MG/qD+GEoRIexz1FCF0OZS+qIiiz5xLXH0zq6zGKLsSmk6HCLcNjJT6llarDkuVNjStqLi9/hn&#10;NXztzz/fM3Uod3beDm5Uku2L1Hr6OG5eQQQawz18a78bDVmawfVMPA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y063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Y</w:t>
                        </w:r>
                      </w:p>
                    </w:txbxContent>
                  </v:textbox>
                </v:shape>
                <v:shape id="Text Box 54" o:spid="_x0000_s1063" type="#_x0000_t202" style="position:absolute;top:290;width:715;height: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52N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E3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+djb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Text Box 55" o:spid="_x0000_s1064" type="#_x0000_t202" style="position:absolute;left:20;top:23;width:715;height: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uQs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ZEs4f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X7kL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4"/>
        </w:rPr>
        <w:t xml:space="preserve">                                                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DB711CA" wp14:editId="13323260">
                <wp:simplePos x="0" y="0"/>
                <wp:positionH relativeFrom="column">
                  <wp:posOffset>351790</wp:posOffset>
                </wp:positionH>
                <wp:positionV relativeFrom="paragraph">
                  <wp:posOffset>187960</wp:posOffset>
                </wp:positionV>
                <wp:extent cx="1609725" cy="1335405"/>
                <wp:effectExtent l="0" t="3175" r="4445" b="4445"/>
                <wp:wrapNone/>
                <wp:docPr id="194" name="组合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1335405"/>
                          <a:chOff x="0" y="0"/>
                          <a:chExt cx="2535" cy="2103"/>
                        </a:xfrm>
                      </wpg:grpSpPr>
                      <wps:wsp>
                        <wps:cNvPr id="195" name="Line 84"/>
                        <wps:cNvCnPr/>
                        <wps:spPr bwMode="auto">
                          <a:xfrm>
                            <a:off x="400" y="1167"/>
                            <a:ext cx="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993" y="0"/>
                            <a:ext cx="493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position w:val="-6"/>
                                  <w:sz w:val="18"/>
                                  <w:szCs w:val="18"/>
                                  <w:vertAlign w:val="subscript"/>
                                </w:rPr>
                                <w:object w:dxaOrig="240" w:dyaOrig="320">
                                  <v:shape id="_x0000_i1081" type="#_x0000_t75" style="width:10pt;height:14pt;mso-position-horizontal-relative:page;mso-position-vertical-relative:page" o:ole="">
                                    <v:imagedata r:id="rId72" o:title=""/>
                                  </v:shape>
                                  <o:OLEObject Type="Embed" ProgID="Equation.3" ShapeID="_x0000_i1081" DrawAspect="Content" ObjectID="_1621522298" r:id="rId7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97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896" y="894"/>
                            <a:ext cx="706" cy="4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017" y="897"/>
                            <a:ext cx="518" cy="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u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36"/>
                            <a:ext cx="540" cy="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u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Oval 89"/>
                        <wps:cNvSpPr>
                          <a:spLocks noChangeArrowheads="1"/>
                        </wps:cNvSpPr>
                        <wps:spPr bwMode="auto">
                          <a:xfrm>
                            <a:off x="1194" y="797"/>
                            <a:ext cx="82" cy="8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90"/>
                        <wps:cNvCnPr/>
                        <wps:spPr bwMode="auto">
                          <a:xfrm>
                            <a:off x="1236" y="417"/>
                            <a:ext cx="0" cy="3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91"/>
                        <wps:cNvCnPr/>
                        <wps:spPr bwMode="auto">
                          <a:xfrm>
                            <a:off x="1252" y="1377"/>
                            <a:ext cx="0" cy="3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1038" y="1641"/>
                            <a:ext cx="528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Line 93"/>
                        <wps:cNvCnPr/>
                        <wps:spPr bwMode="auto">
                          <a:xfrm>
                            <a:off x="1602" y="1152"/>
                            <a:ext cx="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978" y="921"/>
                            <a:ext cx="528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TG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94" o:spid="_x0000_s1065" style="position:absolute;left:0;text-align:left;margin-left:27.7pt;margin-top:14.8pt;width:126.75pt;height:105.15pt;z-index:251708416" coordsize="2535,2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">
                <v:line id="Line 84" o:spid="_x0000_s1066" style="position:absolute;visibility:visible;mso-wrap-style:square" from="400,1167" to="892,1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Q2wc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fp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Q2wcUAAADcAAAADwAAAAAAAAAA&#10;AAAAAAChAgAAZHJzL2Rvd25yZXYueG1sUEsFBgAAAAAEAAQA+QAAAJMDAAAAAA==&#10;"/>
                <v:shape id="Text Box 85" o:spid="_x0000_s1067" type="#_x0000_t202" style="position:absolute;left:993;width:493;height:4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1PncEA&#10;AADcAAAADwAAAGRycy9kb3ducmV2LnhtbERPzYrCMBC+C/sOYRb2pqmyilajLK6CN13XBxiasalt&#10;JqWJWn16Iwje5uP7ndmitZW4UOMLxwr6vQQEceZ0wbmCw/+6OwbhA7LGyjEpuJGHxfyjM8NUuyv/&#10;0WUfchFD2KeowIRQp1L6zJBF33M1ceSOrrEYImxyqRu8xnBbyUGSjKTFgmODwZqWhrJyf7YKxond&#10;luVksPP2+94fmuWvW9Unpb4+258piEBteItf7o2O8ycjeD4TL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39T53BAAAA3AAAAA8AAAAAAAAAAAAAAAAAmAIAAGRycy9kb3du&#10;cmV2LnhtbFBLBQYAAAAABAAEAPUAAACGAwAAAAA=&#10;" filled="f" stroked="f">
                  <v:textbox style="mso-fit-shape-to-text:t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position w:val="-6"/>
                            <w:sz w:val="18"/>
                            <w:szCs w:val="18"/>
                            <w:vertAlign w:val="subscript"/>
                          </w:rPr>
                          <w:object w:dxaOrig="240" w:dyaOrig="320">
                            <v:shape id="_x0000_i1081" type="#_x0000_t75" style="width:10pt;height:14pt;mso-position-horizontal-relative:page;mso-position-vertical-relative:page" o:ole="">
                              <v:imagedata r:id="rId72" o:title=""/>
                            </v:shape>
                            <o:OLEObject Type="Embed" ProgID="Equation.3" ShapeID="_x0000_i1081" DrawAspect="Content" ObjectID="_1621522298" r:id="rId74"/>
                          </w:object>
                        </w:r>
                      </w:p>
                    </w:txbxContent>
                  </v:textbox>
                </v:shape>
                <v:rect id="Rectangle 86" o:spid="_x0000_s1068" style="position:absolute;left:896;top:894;width:706;height: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42ecMA&#10;AADcAAAADwAAAGRycy9kb3ducmV2LnhtbERPS2sCMRC+F/wPYYReSs1aobarUcQHiAfBB9TjsBl3&#10;FzeTJYm6+uuNIPQ2H99zhuPGVOJCzpeWFXQ7CQjizOqScwX73eLzB4QPyBory6TgRh7Go9bbEFNt&#10;r7yhyzbkIoawT1FBEUKdSumzggz6jq2JI3e0zmCI0OVSO7zGcFPJryT5lgZLjg0F1jQtKDttz0ZB&#10;/TdFM1/LsHK33v1w3q9ns+RDqfd2MxmACNSEf/HLvdRx/m8fns/EC+To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42ecMAAADcAAAADwAAAAAAAAAAAAAAAACYAgAAZHJzL2Rv&#10;d25yZXYueG1sUEsFBgAAAAAEAAQA9QAAAIgDAAAAAA==&#10;" strokeweight="1.5pt"/>
                <v:shape id="Text Box 87" o:spid="_x0000_s1069" type="#_x0000_t202" style="position:absolute;left:2017;top:897;width:518;height: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yGYcQA&#10;AADcAAAADwAAAGRycy9kb3ducmV2LnhtbESPQWvCQBCF70L/wzKF3nS3pUqNrlJaBE8WYxW8Ddkx&#10;Cc3Ohuxq4r/vHAq9zfDevPfNcj34Rt2oi3VgC88TA4q4CK7m0sL3YTN+AxUTssMmMFm4U4T16mG0&#10;xMyFnvd0y1OpJIRjhhaqlNpM61hU5DFOQkss2iV0HpOsXaldh72E+0a/GDPTHmuWhgpb+qio+Mmv&#10;3sJxdzmfXs1X+emnbR8Go9nPtbVPj8P7AlSiIf2b/663TvDnQiv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shmH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u</w:t>
                        </w:r>
                        <w:proofErr w:type="gramEnd"/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 xml:space="preserve">O </w:t>
                        </w:r>
                      </w:p>
                    </w:txbxContent>
                  </v:textbox>
                </v:shape>
                <v:shape id="Text Box 88" o:spid="_x0000_s1070" type="#_x0000_t202" style="position:absolute;top:936;width:540;height: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Aj+sIA&#10;AADcAAAADwAAAGRycy9kb3ducmV2LnhtbERPTWvCQBC9F/oflin01uxWWmmiq4gi9FQxtgVvQ3ZM&#10;QrOzIbsm6b93BcHbPN7nzJejbURPna8da3hNFAjiwpmaSw3fh+3LBwgfkA02jknDP3lYLh4f5pgZ&#10;N/Ce+jyUIoawz1BDFUKbSemLiiz6xLXEkTu5zmKIsCul6XCI4baRE6Wm0mLNsaHCltYVFX/52Wr4&#10;+Todf9/UrtzY93Zwo5JsU6n189O4moEINIa7+Ob+NHF+msL1mXiBX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YCP6wgAAANwAAAAPAAAAAAAAAAAAAAAAAJgCAABkcnMvZG93&#10;bnJldi54bWxQSwUGAAAAAAQABAD1AAAAhwMAAAAA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u</w:t>
                        </w:r>
                        <w:proofErr w:type="gramEnd"/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 xml:space="preserve">I </w:t>
                        </w:r>
                      </w:p>
                    </w:txbxContent>
                  </v:textbox>
                </v:shape>
                <v:oval id="Oval 89" o:spid="_x0000_s1071" style="position:absolute;left:1194;top:797;width:82;height: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OpGcIA&#10;AADcAAAADwAAAGRycy9kb3ducmV2LnhtbESPQYvCMBSE7wv7H8ITvCxrqoJI1yiyuOjVKj0/mmdT&#10;bV5qk9XqrzeC4HGYmW+Y2aKztbhQ6yvHCoaDBARx4XTFpYL97u97CsIHZI21Y1JwIw+L+efHDFPt&#10;rrylSxZKESHsU1RgQmhSKX1hyKIfuIY4egfXWgxRtqXULV4j3NZylCQTabHiuGCwoV9DxSn7twom&#10;x93aJHW+yu9fx7AZb8/ZfX1Wqt/rlj8gAnXhHX61N1pBJMLzTDwC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c6kZwgAAANwAAAAPAAAAAAAAAAAAAAAAAJgCAABkcnMvZG93&#10;bnJldi54bWxQSwUGAAAAAAQABAD1AAAAhwMAAAAA&#10;" strokeweight="1.5pt"/>
                <v:line id="Line 90" o:spid="_x0000_s1072" style="position:absolute;visibility:visible;mso-wrap-style:square" from="1236,417" to="1236,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DEO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n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KQxDnGAAAA3AAAAA8AAAAAAAAA&#10;AAAAAAAAoQIAAGRycy9kb3ducmV2LnhtbFBLBQYAAAAABAAEAPkAAACUAwAAAAA=&#10;"/>
                <v:line id="Line 91" o:spid="_x0000_s1073" style="position:absolute;visibility:visible;mso-wrap-style:square" from="1252,1377" to="1252,1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JaTsYAAADc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En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JCWk7GAAAA3AAAAA8AAAAAAAAA&#10;AAAAAAAAoQIAAGRycy9kb3ducmV2LnhtbFBLBQYAAAAABAAEAPkAAACUAwAAAAA=&#10;"/>
                <v:shape id="Text Box 92" o:spid="_x0000_s1074" type="#_x0000_t202" style="position:absolute;left:1038;top:1641;width:52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g68QA&#10;AADc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0It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n4OvEAAAA3AAAAA8AAAAAAAAAAAAAAAAAmAIAAGRycy9k&#10;b3ducmV2LnhtbFBLBQYAAAAABAAEAPUAAACJ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C</w:t>
                        </w:r>
                      </w:p>
                    </w:txbxContent>
                  </v:textbox>
                </v:shape>
                <v:line id="Line 93" o:spid="_x0000_s1075" style="position:absolute;visibility:visible;mso-wrap-style:square" from="1602,1152" to="2094,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dnocYAAADc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LnZ6HGAAAA3AAAAA8AAAAAAAAA&#10;AAAAAAAAoQIAAGRycy9kb3ducmV2LnhtbFBLBQYAAAAABAAEAPkAAACUAwAAAAA=&#10;"/>
                <v:shape id="Text Box 94" o:spid="_x0000_s1076" type="#_x0000_t202" style="position:absolute;left:978;top:921;width:52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LdBMIA&#10;AADc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1jNYX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At0EwgAAANwAAAAPAAAAAAAAAAAAAAAAAJgCAABkcnMvZG93&#10;bnJldi54bWxQSwUGAAAAAAQABAD1AAAAhwMAAAAA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TG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4"/>
        </w:rPr>
        <w:t xml:space="preserve">            (a)                   </w:t>
      </w:r>
      <w:proofErr w:type="gramStart"/>
      <w:r>
        <w:rPr>
          <w:rFonts w:hint="eastAsia"/>
          <w:sz w:val="24"/>
        </w:rPr>
        <w:t>(b)                    (c)</w:t>
      </w:r>
      <w:proofErr w:type="gramEnd"/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</w:t>
      </w:r>
    </w:p>
    <w:p w:rsidR="003F1188" w:rsidRDefault="003F1188" w:rsidP="003F1188">
      <w:pPr>
        <w:spacing w:line="400" w:lineRule="exact"/>
        <w:ind w:firstLineChars="1400" w:firstLine="3360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(a)</w:t>
      </w:r>
      <w:r>
        <w:rPr>
          <w:rFonts w:hint="eastAsia"/>
          <w:sz w:val="24"/>
          <w:u w:val="single"/>
        </w:rPr>
        <w:t xml:space="preserve">                                </w:t>
      </w:r>
    </w:p>
    <w:p w:rsidR="003F1188" w:rsidRDefault="003F1188" w:rsidP="003F1188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</w:rPr>
        <w:t xml:space="preserve">                            (b)</w:t>
      </w:r>
      <w:r>
        <w:rPr>
          <w:rFonts w:hint="eastAsia"/>
          <w:sz w:val="24"/>
          <w:u w:val="single"/>
        </w:rPr>
        <w:t xml:space="preserve">                                </w:t>
      </w:r>
    </w:p>
    <w:p w:rsidR="003F1188" w:rsidRDefault="003F1188" w:rsidP="003F1188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</w:rPr>
        <w:t xml:space="preserve">                            (c)</w:t>
      </w:r>
      <w:r>
        <w:rPr>
          <w:rFonts w:hint="eastAsia"/>
          <w:sz w:val="24"/>
          <w:u w:val="single"/>
        </w:rPr>
        <w:t xml:space="preserve">                                 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 xml:space="preserve">          (d)                (</w:t>
      </w:r>
      <w:proofErr w:type="gramStart"/>
      <w:r>
        <w:rPr>
          <w:rFonts w:hint="eastAsia"/>
          <w:sz w:val="24"/>
        </w:rPr>
        <w:t>d</w:t>
      </w:r>
      <w:proofErr w:type="gramEnd"/>
      <w:r>
        <w:rPr>
          <w:rFonts w:hint="eastAsia"/>
          <w:sz w:val="24"/>
        </w:rPr>
        <w:t>)</w:t>
      </w:r>
      <w:r>
        <w:rPr>
          <w:rFonts w:hint="eastAsia"/>
          <w:sz w:val="24"/>
          <w:u w:val="single"/>
        </w:rPr>
        <w:t xml:space="preserve">                                 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</w:t>
      </w:r>
      <w:r>
        <w:rPr>
          <w:rFonts w:hint="eastAsia"/>
          <w:sz w:val="24"/>
        </w:rPr>
        <w:t>分析下列电路是几进制的计数器。（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07C34500" wp14:editId="693AC659">
                <wp:simplePos x="0" y="0"/>
                <wp:positionH relativeFrom="column">
                  <wp:posOffset>1028700</wp:posOffset>
                </wp:positionH>
                <wp:positionV relativeFrom="paragraph">
                  <wp:posOffset>99060</wp:posOffset>
                </wp:positionV>
                <wp:extent cx="3657600" cy="1684020"/>
                <wp:effectExtent l="0" t="0" r="381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93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68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FDD9CE" wp14:editId="2D998AD4">
                                  <wp:extent cx="2990850" cy="1308100"/>
                                  <wp:effectExtent l="0" t="0" r="0" b="6350"/>
                                  <wp:docPr id="192" name="图片 19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 descr="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90850" cy="1308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93" o:spid="_x0000_s1077" type="#_x0000_t202" style="position:absolute;left:0;text-align:left;margin-left:81pt;margin-top:7.8pt;width:4in;height:132.6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FDD9CE" wp14:editId="2D998AD4">
                            <wp:extent cx="2990850" cy="1308100"/>
                            <wp:effectExtent l="0" t="0" r="0" b="6350"/>
                            <wp:docPr id="192" name="图片 192" descr="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" descr="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90850" cy="1308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3F1188" w:rsidRDefault="003F1188" w:rsidP="003F1188">
      <w:pPr>
        <w:spacing w:line="400" w:lineRule="exact"/>
        <w:ind w:firstLine="42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定时器的功能表如下，</w:t>
      </w:r>
      <w:r>
        <w:rPr>
          <w:sz w:val="24"/>
        </w:rPr>
        <w:t>(1)</w:t>
      </w:r>
      <w:r>
        <w:rPr>
          <w:rFonts w:hint="eastAsia"/>
          <w:sz w:val="24"/>
        </w:rPr>
        <w:t>简单分析下图电路的工作原理，</w:t>
      </w:r>
      <w:r>
        <w:rPr>
          <w:sz w:val="24"/>
        </w:rPr>
        <w:t>(2)</w:t>
      </w:r>
      <w:r>
        <w:rPr>
          <w:rFonts w:hint="eastAsia"/>
          <w:sz w:val="24"/>
        </w:rPr>
        <w:t>该</w:t>
      </w:r>
      <w:r>
        <w:rPr>
          <w:rFonts w:hint="eastAsia"/>
          <w:sz w:val="24"/>
        </w:rPr>
        <w:t>555</w:t>
      </w:r>
      <w:r>
        <w:rPr>
          <w:rFonts w:hint="eastAsia"/>
          <w:sz w:val="24"/>
        </w:rPr>
        <w:t>定时器组成什么电路，（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）画出相应的输出波形。（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 xml:space="preserve"> </w:t>
      </w:r>
    </w:p>
    <w:p w:rsidR="003F1188" w:rsidRDefault="003F1188" w:rsidP="003F1188">
      <w:pPr>
        <w:spacing w:line="400" w:lineRule="exact"/>
        <w:ind w:firstLineChars="200" w:firstLine="420"/>
        <w:jc w:val="center"/>
        <w:rPr>
          <w:rFonts w:hint="eastAsia"/>
          <w:b/>
          <w:bCs/>
          <w:sz w:val="18"/>
        </w:rPr>
      </w:pPr>
      <w:r>
        <w:rPr>
          <w:rFonts w:hint="eastAsia"/>
        </w:rPr>
        <w:t xml:space="preserve">  </w:t>
      </w:r>
      <w:r>
        <w:rPr>
          <w:rFonts w:hint="eastAsia"/>
          <w:b/>
          <w:bCs/>
          <w:sz w:val="18"/>
        </w:rPr>
        <w:t xml:space="preserve"> 555</w:t>
      </w:r>
      <w:r>
        <w:rPr>
          <w:rFonts w:hint="eastAsia"/>
          <w:b/>
          <w:bCs/>
          <w:sz w:val="18"/>
        </w:rPr>
        <w:t>定时器功能表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1704"/>
        <w:gridCol w:w="1704"/>
        <w:gridCol w:w="1705"/>
        <w:gridCol w:w="1705"/>
      </w:tblGrid>
      <w:tr w:rsidR="003F1188" w:rsidTr="00557585">
        <w:trPr>
          <w:cantSplit/>
        </w:trPr>
        <w:tc>
          <w:tcPr>
            <w:tcW w:w="5112" w:type="dxa"/>
            <w:gridSpan w:val="3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</w:p>
        </w:tc>
        <w:tc>
          <w:tcPr>
            <w:tcW w:w="3410" w:type="dxa"/>
            <w:gridSpan w:val="2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</w:p>
        </w:tc>
      </w:tr>
      <w:tr w:rsidR="003F1188" w:rsidTr="00557585">
        <w:trPr>
          <w:trHeight w:val="392"/>
        </w:trPr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</w:rPr>
            </w:pPr>
            <w:r>
              <w:rPr>
                <w:position w:val="-10"/>
              </w:rPr>
              <w:object w:dxaOrig="320" w:dyaOrig="340">
                <v:shape id="_x0000_i1047" type="#_x0000_t75" style="width:14pt;height:14.5pt;mso-position-horizontal-relative:page;mso-position-vertical-relative:page" o:ole="">
                  <v:imagedata r:id="rId76" o:title=""/>
                </v:shape>
                <o:OLEObject Type="Embed" ProgID="Equation.3" ShapeID="_x0000_i1047" DrawAspect="Content" ObjectID="_1621522264" r:id="rId77"/>
              </w:objec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i/>
                <w:iCs/>
                <w:sz w:val="18"/>
              </w:rPr>
              <w:t>TH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iCs/>
              </w:rPr>
              <w:t>u</w:t>
            </w:r>
            <w:r>
              <w:rPr>
                <w:rFonts w:hint="eastAsia"/>
                <w:vertAlign w:val="subscript"/>
              </w:rPr>
              <w:t>I1</w:t>
            </w:r>
            <w:r>
              <w:rPr>
                <w:rFonts w:hint="eastAsia"/>
              </w:rPr>
              <w:t>）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</w:rPr>
            </w:pPr>
            <w:r>
              <w:rPr>
                <w:position w:val="-4"/>
              </w:rPr>
              <w:object w:dxaOrig="280" w:dyaOrig="280">
                <v:shape id="_x0000_i1048" type="#_x0000_t75" style="width:14pt;height:14pt;mso-position-horizontal-relative:page;mso-position-vertical-relative:page" o:ole="">
                  <v:imagedata r:id="rId78" o:title=""/>
                </v:shape>
                <o:OLEObject Type="Embed" ProgID="Equation.3" ShapeID="_x0000_i1048" DrawAspect="Content" ObjectID="_1621522265" r:id="rId79"/>
              </w:objec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iCs/>
              </w:rPr>
              <w:t>u</w:t>
            </w:r>
            <w:r>
              <w:rPr>
                <w:rFonts w:hint="eastAsia"/>
                <w:vertAlign w:val="subscript"/>
              </w:rPr>
              <w:t>I2</w:t>
            </w:r>
            <w:r>
              <w:rPr>
                <w:rFonts w:hint="eastAsia"/>
              </w:rPr>
              <w:t>）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i/>
                <w:iCs/>
              </w:rPr>
              <w:t>u</w:t>
            </w:r>
            <w:r>
              <w:rPr>
                <w:rFonts w:hint="eastAsia"/>
                <w:vertAlign w:val="subscript"/>
              </w:rPr>
              <w:t>O</w:t>
            </w:r>
            <w:proofErr w:type="spellEnd"/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VT</w:t>
            </w:r>
            <w:r>
              <w:rPr>
                <w:rFonts w:hint="eastAsia"/>
                <w:sz w:val="18"/>
                <w:vertAlign w:val="subscript"/>
              </w:rPr>
              <w:t>D</w:t>
            </w:r>
            <w:r>
              <w:rPr>
                <w:rFonts w:hint="eastAsia"/>
                <w:sz w:val="18"/>
              </w:rPr>
              <w:t>状态</w:t>
            </w:r>
          </w:p>
        </w:tc>
      </w:tr>
      <w:tr w:rsidR="003F1188" w:rsidTr="00557585"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0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低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导通</w:t>
            </w:r>
          </w:p>
        </w:tc>
      </w:tr>
      <w:tr w:rsidR="003F1188" w:rsidTr="00557585"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1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&lt;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EQ \F(2,3) </w:instrText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fldChar w:fldCharType="end"/>
            </w:r>
            <w:r>
              <w:rPr>
                <w:rFonts w:hint="eastAsia"/>
                <w:i/>
                <w:iCs/>
                <w:sz w:val="18"/>
              </w:rPr>
              <w:t>V</w:t>
            </w:r>
            <w:r>
              <w:rPr>
                <w:rFonts w:hint="eastAsia"/>
                <w:sz w:val="18"/>
                <w:vertAlign w:val="subscript"/>
              </w:rPr>
              <w:t>CC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&lt;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EQ \F(1,3) </w:instrText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fldChar w:fldCharType="end"/>
            </w:r>
            <w:r>
              <w:rPr>
                <w:rFonts w:hint="eastAsia"/>
                <w:i/>
                <w:iCs/>
                <w:sz w:val="18"/>
              </w:rPr>
              <w:t>V</w:t>
            </w:r>
            <w:r>
              <w:rPr>
                <w:rFonts w:hint="eastAsia"/>
                <w:sz w:val="18"/>
                <w:vertAlign w:val="subscript"/>
              </w:rPr>
              <w:t>CC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高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截止</w:t>
            </w:r>
          </w:p>
        </w:tc>
      </w:tr>
      <w:tr w:rsidR="003F1188" w:rsidTr="00557585">
        <w:trPr>
          <w:trHeight w:val="466"/>
        </w:trPr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1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&lt;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EQ \F(2,3) </w:instrText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fldChar w:fldCharType="end"/>
            </w:r>
            <w:r>
              <w:rPr>
                <w:rFonts w:hint="eastAsia"/>
                <w:i/>
                <w:iCs/>
                <w:sz w:val="18"/>
              </w:rPr>
              <w:t>V</w:t>
            </w:r>
            <w:r>
              <w:rPr>
                <w:rFonts w:hint="eastAsia"/>
                <w:sz w:val="18"/>
                <w:vertAlign w:val="subscript"/>
              </w:rPr>
              <w:t>CC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  <w:vertAlign w:val="subscript"/>
              </w:rPr>
            </w:pPr>
            <w:r>
              <w:rPr>
                <w:rFonts w:hint="eastAsia"/>
                <w:sz w:val="18"/>
              </w:rPr>
              <w:t>&gt;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EQ \F(1,3) </w:instrText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fldChar w:fldCharType="end"/>
            </w:r>
            <w:r>
              <w:rPr>
                <w:rFonts w:hint="eastAsia"/>
                <w:i/>
                <w:iCs/>
                <w:sz w:val="18"/>
              </w:rPr>
              <w:t>V</w:t>
            </w:r>
            <w:r>
              <w:rPr>
                <w:rFonts w:hint="eastAsia"/>
                <w:sz w:val="18"/>
                <w:vertAlign w:val="subscript"/>
              </w:rPr>
              <w:t>CC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</w:t>
            </w:r>
          </w:p>
        </w:tc>
      </w:tr>
      <w:tr w:rsidR="003F1188" w:rsidTr="00557585"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1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&gt;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EQ \F(2,3) </w:instrText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fldChar w:fldCharType="end"/>
            </w:r>
            <w:r>
              <w:rPr>
                <w:rFonts w:hint="eastAsia"/>
                <w:i/>
                <w:iCs/>
                <w:sz w:val="18"/>
              </w:rPr>
              <w:t>V</w:t>
            </w:r>
            <w:r>
              <w:rPr>
                <w:rFonts w:hint="eastAsia"/>
                <w:sz w:val="18"/>
                <w:vertAlign w:val="subscript"/>
              </w:rPr>
              <w:t>CC</w:t>
            </w:r>
          </w:p>
        </w:tc>
        <w:tc>
          <w:tcPr>
            <w:tcW w:w="1704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  <w:vertAlign w:val="subscript"/>
              </w:rPr>
            </w:pPr>
            <w:r>
              <w:rPr>
                <w:rFonts w:hint="eastAsia"/>
                <w:sz w:val="18"/>
              </w:rPr>
              <w:t>&gt;</w:t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EQ \F(1,3) </w:instrText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fldChar w:fldCharType="end"/>
            </w:r>
            <w:r>
              <w:rPr>
                <w:rFonts w:hint="eastAsia"/>
                <w:i/>
                <w:iCs/>
                <w:sz w:val="18"/>
              </w:rPr>
              <w:t>V</w:t>
            </w:r>
            <w:r>
              <w:rPr>
                <w:rFonts w:hint="eastAsia"/>
                <w:sz w:val="18"/>
                <w:vertAlign w:val="subscript"/>
              </w:rPr>
              <w:t>CC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低</w:t>
            </w:r>
          </w:p>
        </w:tc>
        <w:tc>
          <w:tcPr>
            <w:tcW w:w="1705" w:type="dxa"/>
          </w:tcPr>
          <w:p w:rsidR="003F1188" w:rsidRDefault="003F1188" w:rsidP="0055758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导通</w:t>
            </w:r>
          </w:p>
        </w:tc>
      </w:tr>
    </w:tbl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0ED82AC3" wp14:editId="15ED39EF">
                <wp:simplePos x="0" y="0"/>
                <wp:positionH relativeFrom="column">
                  <wp:posOffset>2411730</wp:posOffset>
                </wp:positionH>
                <wp:positionV relativeFrom="paragraph">
                  <wp:posOffset>142240</wp:posOffset>
                </wp:positionV>
                <wp:extent cx="2724150" cy="2266950"/>
                <wp:effectExtent l="0" t="2540" r="1905" b="0"/>
                <wp:wrapNone/>
                <wp:docPr id="167" name="组合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4150" cy="2266950"/>
                          <a:chOff x="0" y="0"/>
                          <a:chExt cx="4290" cy="3570"/>
                        </a:xfrm>
                      </wpg:grpSpPr>
                      <wps:wsp>
                        <wps:cNvPr id="168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2" y="975"/>
                            <a:ext cx="376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2" y="1227"/>
                            <a:ext cx="35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" name="Line 253"/>
                        <wps:cNvCnPr/>
                        <wps:spPr bwMode="auto">
                          <a:xfrm>
                            <a:off x="72" y="1257"/>
                            <a:ext cx="25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297" y="1107"/>
                            <a:ext cx="478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CC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12" y="510"/>
                            <a:ext cx="376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62"/>
                            <a:ext cx="35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" name="Line 257"/>
                        <wps:cNvCnPr/>
                        <wps:spPr bwMode="auto">
                          <a:xfrm>
                            <a:off x="56" y="792"/>
                            <a:ext cx="2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328" y="612"/>
                            <a:ext cx="478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CC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64" y="2430"/>
                            <a:ext cx="46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u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" name="Line 260"/>
                        <wps:cNvCnPr/>
                        <wps:spPr bwMode="auto">
                          <a:xfrm flipV="1">
                            <a:off x="674" y="2535"/>
                            <a:ext cx="0" cy="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" name="Line 261"/>
                        <wps:cNvCnPr/>
                        <wps:spPr bwMode="auto">
                          <a:xfrm>
                            <a:off x="673" y="3405"/>
                            <a:ext cx="31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239" y="3222"/>
                            <a:ext cx="388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" name="Line 263"/>
                        <wps:cNvCnPr/>
                        <wps:spPr bwMode="auto">
                          <a:xfrm flipV="1">
                            <a:off x="660" y="180"/>
                            <a:ext cx="0" cy="20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1" name="Line 264"/>
                        <wps:cNvCnPr/>
                        <wps:spPr bwMode="auto">
                          <a:xfrm>
                            <a:off x="662" y="1365"/>
                            <a:ext cx="31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255" y="1317"/>
                            <a:ext cx="388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180" y="0"/>
                            <a:ext cx="46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u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56" y="3270"/>
                            <a:ext cx="434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iCs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56" y="1215"/>
                            <a:ext cx="434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i/>
                                  <w:iCs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" name="Line 269"/>
                        <wps:cNvCnPr/>
                        <wps:spPr bwMode="auto">
                          <a:xfrm flipV="1">
                            <a:off x="658" y="717"/>
                            <a:ext cx="824" cy="115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7" name="Line 270"/>
                        <wps:cNvCnPr/>
                        <wps:spPr bwMode="auto">
                          <a:xfrm flipV="1">
                            <a:off x="1992" y="747"/>
                            <a:ext cx="825" cy="12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" name="Line 271"/>
                        <wps:cNvCnPr/>
                        <wps:spPr bwMode="auto">
                          <a:xfrm>
                            <a:off x="1482" y="717"/>
                            <a:ext cx="526" cy="123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9" name="Line 272"/>
                        <wps:cNvCnPr/>
                        <wps:spPr bwMode="auto">
                          <a:xfrm>
                            <a:off x="2817" y="747"/>
                            <a:ext cx="526" cy="123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0" name="Line 273"/>
                        <wps:cNvCnPr/>
                        <wps:spPr bwMode="auto">
                          <a:xfrm>
                            <a:off x="674" y="912"/>
                            <a:ext cx="30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1" name="Line 274"/>
                        <wps:cNvCnPr/>
                        <wps:spPr bwMode="auto">
                          <a:xfrm>
                            <a:off x="688" y="1197"/>
                            <a:ext cx="30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67" o:spid="_x0000_s1078" style="position:absolute;left:0;text-align:left;margin-left:189.9pt;margin-top:11.2pt;width:214.5pt;height:178.5pt;z-index:251754496" coordsize="4290,3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">
                <v:shape id="Text Box 251" o:spid="_x0000_s1079" type="#_x0000_t202" style="position:absolute;left:12;top:975;width:376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e4Sc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4VW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d7hJxQAAANwAAAAPAAAAAAAAAAAAAAAAAJgCAABkcnMv&#10;ZG93bnJldi54bWxQSwUGAAAAAAQABAD1AAAAig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1</w:t>
                        </w:r>
                      </w:p>
                    </w:txbxContent>
                  </v:textbox>
                </v:shape>
                <v:shape id="Text Box 252" o:spid="_x0000_s1080" type="#_x0000_t202" style="position:absolute;left:2;top:1227;width:35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d0sMA&#10;AADcAAAADwAAAGRycy9kb3ducmV2LnhtbERPTWvCQBC9F/oflin01mzqIWjqKlIqFApiTA89TrNj&#10;spidTbPbJP57VxC8zeN9znI92VYM1HvjWMFrkoIgrpw2XCv4LrcvcxA+IGtsHZOCM3lYrx4flphr&#10;N3JBwyHUIoawz1FBE0KXS+mrhiz6xHXEkTu63mKIsK+l7nGM4baVszTNpEXDsaHBjt4bqk6Hf6tg&#10;88PFh/nb/e6LY2HKcpHyV3ZS6vlp2ryBCDSFu/jm/tRxfraA6zPxAr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sd0s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3</w:t>
                        </w:r>
                      </w:p>
                    </w:txbxContent>
                  </v:textbox>
                </v:shape>
                <v:line id="Line 253" o:spid="_x0000_s1081" style="position:absolute;visibility:visible;mso-wrap-style:square" from="72,1257" to="326,12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9zo8cAAADcAAAADwAAAGRycy9kb3ducmV2LnhtbESPQUvDQBCF70L/wzIFb3ZThSh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/3OjxwAAANwAAAAPAAAAAAAA&#10;AAAAAAAAAKECAABkcnMvZG93bnJldi54bWxQSwUGAAAAAAQABAD5AAAAlQMAAAAA&#10;"/>
                <v:shape id="Text Box 254" o:spid="_x0000_s1082" type="#_x0000_t202" style="position:absolute;left:297;top:1107;width:478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HCc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v5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SHCc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V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CC</w:t>
                        </w:r>
                      </w:p>
                    </w:txbxContent>
                  </v:textbox>
                </v:shape>
                <v:shape id="Text Box 255" o:spid="_x0000_s1083" type="#_x0000_t202" style="position:absolute;left:12;top:510;width:376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Zfs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PkU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YZfs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2</w:t>
                        </w:r>
                      </w:p>
                    </w:txbxContent>
                  </v:textbox>
                </v:shape>
                <v:shape id="Text Box 256" o:spid="_x0000_s1084" type="#_x0000_t202" style="position:absolute;top:762;width:358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85c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q85c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3</w:t>
                        </w:r>
                      </w:p>
                    </w:txbxContent>
                  </v:textbox>
                </v:shape>
                <v:line id="Line 257" o:spid="_x0000_s1085" style="position:absolute;visibility:visible;mso-wrap-style:square" from="56,792" to="326,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R1oM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cR1oMUAAADcAAAADwAAAAAAAAAA&#10;AAAAAAChAgAAZHJzL2Rvd25yZXYueG1sUEsFBgAAAAAEAAQA+QAAAJMDAAAAAA==&#10;"/>
                <v:shape id="Text Box 258" o:spid="_x0000_s1086" type="#_x0000_t202" style="position:absolute;left:328;top:612;width:478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+BCsMA&#10;AADcAAAADwAAAGRycy9kb3ducmV2LnhtbERPTWvCQBC9F/wPywi91Y2FWo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+BCs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V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CC</w:t>
                        </w:r>
                      </w:p>
                    </w:txbxContent>
                  </v:textbox>
                </v:shape>
                <v:shape id="Text Box 259" o:spid="_x0000_s1087" type="#_x0000_t202" style="position:absolute;left:164;top:2430;width:46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0ffcIA&#10;AADcAAAADwAAAGRycy9kb3ducmV2LnhtbERPTWvCQBC9F/wPyxR6q5t6iDV1FREFoVCM8eBxmh2T&#10;xexszK6a/ntXKHibx/uc6by3jbhS541jBR/DBARx6bThSsG+WL9/gvABWWPjmBT8kYf5bPAyxUy7&#10;G+d03YVKxBD2GSqoQ2gzKX1Zk0U/dC1x5I6usxgi7CqpO7zFcNvIUZKk0qLh2FBjS8uaytPuYhUs&#10;DpyvzPnnd5sfc1MUk4S/05NSb6/94gtEoD48xf/ujY7zxyk8nokX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fR99wgAAANwAAAAPAAAAAAAAAAAAAAAAAJgCAABkcnMvZG93&#10;bnJldi54bWxQSwUGAAAAAAQABAD1AAAAhw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rFonts w:hint="eastAsia"/>
                            <w:i/>
                            <w:iCs/>
                          </w:rPr>
                          <w:t>u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o</w:t>
                        </w:r>
                        <w:proofErr w:type="spellEnd"/>
                        <w:proofErr w:type="gramEnd"/>
                        <w:r>
                          <w:rPr>
                            <w:rFonts w:hint="eastAsia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Line 260" o:spid="_x0000_s1088" style="position:absolute;flip:y;visibility:visible;mso-wrap-style:square" from="674,2535" to="674,3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WacMIAAADcAAAADwAAAGRycy9kb3ducmV2LnhtbERPTWvCQBC9F/wPywi9NRs9NCW6iohC&#10;elRLSW9DdtwEs7Mxu9Xk37tCobd5vM9Zrgfbihv1vnGsYJakIIgrpxs2Cr5O+7cPED4ga2wdk4KR&#10;PKxXk5cl5trd+UC3YzAihrDPUUEdQpdL6auaLPrEdcSRO7veYoiwN1L3eI/htpXzNH2XFhuODTV2&#10;tK2puhx/rYLyWuLP+fr9GU56zHaHohhbUyj1Oh02CxCBhvAv/nMXOs7PMng+Ey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tWacMIAAADcAAAADwAAAAAAAAAAAAAA&#10;AAChAgAAZHJzL2Rvd25yZXYueG1sUEsFBgAAAAAEAAQA+QAAAJADAAAAAA==&#10;">
                  <v:stroke endarrow="block" endarrowwidth="narrow"/>
                </v:line>
                <v:line id="Line 261" o:spid="_x0000_s1089" style="position:absolute;visibility:visible;mso-wrap-style:square" from="673,3405" to="3807,3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wchMMAAADcAAAADwAAAGRycy9kb3ducmV2LnhtbESPQUsDQQyF74L/YYjgzc62hyrbTosU&#10;FE+itSK9xZ24s7jJLDPT7frvzUHwlvBe3vuy3k7cm5FS7qI4mM8qMCRN9J20Dg5vDzd3YHJB8dhH&#10;IQc/lGG7ubxYY+3jWV5p3JfWaIjkGh2EUoba2twEYsyzOJCo9hUTY9E1tdYnPGs493ZRVUvL2Ik2&#10;BBxoF6j53p/YwfGZ0vg5clhS+3FK74/ML83Cueur6X4FptBU/s1/109e8W+VVp/RCez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ZcHITDAAAA3AAAAA8AAAAAAAAAAAAA&#10;AAAAoQIAAGRycy9kb3ducmV2LnhtbFBLBQYAAAAABAAEAPkAAACRAwAAAAA=&#10;">
                  <v:stroke endarrow="block" endarrowwidth="narrow"/>
                </v:line>
                <v:shape id="Text Box 262" o:spid="_x0000_s1090" type="#_x0000_t202" style="position:absolute;left:239;top:3222;width:388;height: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KLD8MA&#10;AADcAAAADwAAAGRycy9kb3ducmV2LnhtbERPTWvCQBC9F/oflhG81Y0etEY3IkWhIJTG9NDjmJ0k&#10;i9nZmN1q+u/dQsHbPN7nrDeDbcWVem8cK5hOEhDEpdOGawVfxf7lFYQPyBpbx6TglzxssuenNaba&#10;3Tin6zHUIoawT1FBE0KXSunLhiz6ieuII1e53mKIsK+l7vEWw20rZ0kylxYNx4YGO3prqDwff6yC&#10;7TfnO3P5OH3mVW6KYpnwYX5WajwatisQgYbwEP+733Wcv1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KLD8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0</w:t>
                        </w:r>
                      </w:p>
                    </w:txbxContent>
                  </v:textbox>
                </v:shape>
                <v:line id="Line 263" o:spid="_x0000_s1091" style="position:absolute;flip:y;visibility:visible;mso-wrap-style:square" from="660,180" to="660,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lyI8MAAADcAAAADwAAAGRycy9kb3ducmV2LnhtbESPQYvCQAyF7wv+hyGCt3XqHlypjiKi&#10;UI/qInoLndgWO5namdX235vDwt4S3st7XxarztXqSW2oPBuYjBNQxLm3FRcGfk67zxmoEJEt1p7J&#10;QE8BVsvBxwJT6198oOcxFkpCOKRooIyxSbUOeUkOw9g3xKLdfOswytoW2rb4knBX668kmWqHFUtD&#10;iQ1tSsrvx19n4PK44PX2OO/jyfbf20OW9XWRGTMadus5qEhd/Df/XWdW8GeCL8/IBHr5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pciPDAAAA3AAAAA8AAAAAAAAAAAAA&#10;AAAAoQIAAGRycy9kb3ducmV2LnhtbFBLBQYAAAAABAAEAPkAAACRAwAAAAA=&#10;">
                  <v:stroke endarrow="block" endarrowwidth="narrow"/>
                </v:line>
                <v:line id="Line 264" o:spid="_x0000_s1092" style="position:absolute;visibility:visible;mso-wrap-style:square" from="662,1365" to="3796,1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PFPsEAAADcAAAADwAAAGRycy9kb3ducmV2LnhtbERPTWsCMRC9F/ofwgi91aweRLZGkYLF&#10;k7S2UryNm3GzdGeyJHHd/nsjFHqbx/ucxWrgVvUUYuPFwGRcgCKpvG2kNvD1uXmeg4oJxWLrhQz8&#10;UoTV8vFhgaX1V/mgfp9qlUMklmjApdSVWsfKEWMc+44kc2cfGFOGodY24DWHc6unRTHTjI3kBocd&#10;vTqqfvYXNnDcUehPPbsZ1d+XcHhjfq+mxjyNhvULqERD+hf/ubc2z59P4P5MvkAv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s8U+wQAAANwAAAAPAAAAAAAAAAAAAAAA&#10;AKECAABkcnMvZG93bnJldi54bWxQSwUGAAAAAAQABAD5AAAAjwMAAAAA&#10;">
                  <v:stroke endarrow="block" endarrowwidth="narrow"/>
                </v:line>
                <v:shape id="Text Box 265" o:spid="_x0000_s1093" type="#_x0000_t202" style="position:absolute;left:255;top:1317;width:388;height: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NpWcEA&#10;AADcAAAADwAAAGRycy9kb3ducmV2LnhtbERPTYvCMBC9L/gfwgh7W1M9iFajiCgIC7K1HjyOzdgG&#10;m0ltotZ/v1lY8DaP9znzZWdr8aDWG8cKhoMEBHHhtOFSwTHffk1A+ICssXZMCl7kYbnofcwx1e7J&#10;GT0OoRQxhH2KCqoQmlRKX1Rk0Q9cQxy5i2sthgjbUuoWnzHc1nKUJGNp0XBsqLChdUXF9XC3ClYn&#10;zjbmtj//ZJfM5Pk04e/xVanPfreagQjUhbf4373Tcf5kBH/PxAvk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TaVnBAAAA3AAAAA8AAAAAAAAAAAAAAAAAmAIAAGRycy9kb3du&#10;cmV2LnhtbFBLBQYAAAAABAAEAPUAAACGAwAAAAA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0</w:t>
                        </w:r>
                      </w:p>
                    </w:txbxContent>
                  </v:textbox>
                </v:shape>
                <v:shape id="Text Box 266" o:spid="_x0000_s1094" type="#_x0000_t202" style="position:absolute;left:180;width:46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/MwsMA&#10;AADcAAAADwAAAGRycy9kb3ducmV2LnhtbERPTWvCQBC9F/wPywje6qYK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/Mws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rFonts w:hint="eastAsia"/>
                            <w:i/>
                            <w:iCs/>
                          </w:rPr>
                          <w:t>u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rFonts w:hint="eastAsia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67" o:spid="_x0000_s1095" type="#_x0000_t202" style="position:absolute;left:3856;top:3270;width:434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ZUtsMA&#10;AADcAAAADwAAAGRycy9kb3ducmV2LnhtbERPTWvCQBC9F/wPywje6qYi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ZUts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iCs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i/>
                            <w:iCs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268" o:spid="_x0000_s1096" type="#_x0000_t202" style="position:absolute;left:3856;top:1215;width:434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rxLcMA&#10;AADcAAAADwAAAGRycy9kb3ducmV2LnhtbERPTWvCQBC9F/wPywje6qaC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rxLc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i/>
                            <w:iCs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i/>
                            <w:iCs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line id="Line 269" o:spid="_x0000_s1097" style="position:absolute;flip:y;visibility:visible;mso-wrap-style:square" from="658,717" to="1482,1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ER4sAAAADcAAAADwAAAGRycy9kb3ducmV2LnhtbERPTYvCMBC9C/sfwix403Q9FKlGkQVB&#10;WQ/qCl6HZtoUm0lJsrb+eyMIe5vH+5zlerCtuJMPjWMFX9MMBHHpdMO1gsvvdjIHESKyxtYxKXhQ&#10;gPXqY7TEQrueT3Q/x1qkEA4FKjAxdoWUoTRkMUxdR5y4ynmLMUFfS+2xT+G2lbMsy6XFhlODwY6+&#10;DZW3859VIPc//dFvZ5eqrnadu+7NIe8Hpcafw2YBItIQ/8Vv906n+fMcXs+kC+Tq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+xEeLAAAAA3AAAAA8AAAAAAAAAAAAAAAAA&#10;oQIAAGRycy9kb3ducmV2LnhtbFBLBQYAAAAABAAEAPkAAACOAwAAAAA=&#10;" strokeweight="1.5pt"/>
                <v:line id="Line 270" o:spid="_x0000_s1098" style="position:absolute;flip:y;visibility:visible;mso-wrap-style:square" from="1992,747" to="2817,1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20ecEAAADcAAAADwAAAGRycy9kb3ducmV2LnhtbERPS4vCMBC+L/gfwgje1nQ9qFSjLAuC&#10;oof1AV6HZtqUbSYlibb+e7MgeJuP7znLdW8bcScfascKvsYZCOLC6ZorBZfz5nMOIkRkjY1jUvCg&#10;AOvV4GOJuXYdH+l+ipVIIRxyVGBibHMpQ2HIYhi7ljhxpfMWY4K+ktpjl8JtIydZNpUWa04NBlv6&#10;MVT8nW5Wgdztu1+/mVzKqty27rozh2nXKzUa9t8LEJH6+Ba/3Fud5s9n8P9Muk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/bR5wQAAANwAAAAPAAAAAAAAAAAAAAAA&#10;AKECAABkcnMvZG93bnJldi54bWxQSwUGAAAAAAQABAD5AAAAjwMAAAAA&#10;" strokeweight="1.5pt"/>
                <v:line id="Line 271" o:spid="_x0000_s1099" style="position:absolute;visibility:visible;mso-wrap-style:square" from="1482,717" to="2008,1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TiOcUAAADcAAAADwAAAGRycy9kb3ducmV2LnhtbESPQWvCQBCF74X+h2UKvdWNLYikriKC&#10;tfTWKEJvQ3ZMYrKz6e5G03/fOQjeZnhv3vtmsRpdpy4UYuPZwHSSgSIuvW24MnDYb1/moGJCtth5&#10;JgN/FGG1fHxYYG79lb/pUqRKSQjHHA3UKfW51rGsyWGc+J5YtJMPDpOsodI24FXCXadfs2ymHTYs&#10;DTX2tKmpbIvBGTgOBf+c223ocPjY7U7H3za+fRnz/DSu30ElGtPdfLv+tII/F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gTiOcUAAADcAAAADwAAAAAAAAAA&#10;AAAAAAChAgAAZHJzL2Rvd25yZXYueG1sUEsFBgAAAAAEAAQA+QAAAJMDAAAAAA==&#10;" strokeweight="1.5pt"/>
                <v:line id="Line 272" o:spid="_x0000_s1100" style="position:absolute;visibility:visible;mso-wrap-style:square" from="2817,747" to="3343,1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HosIAAADcAAAADwAAAGRycy9kb3ducmV2LnhtbERPTWvCQBC9F/wPywi91Y0VRKOriKCW&#10;3hpF8DZkxyQmO5vubjT9926h0Ns83ucs171pxJ2crywrGI8SEMS51RUXCk7H3dsMhA/IGhvLpOCH&#10;PKxXg5clpto++IvuWShEDGGfooIyhDaV0uclGfQj2xJH7mqdwRChK6R2+IjhppHvSTKVBiuODSW2&#10;tC0pr7POKDh3GV9u9c412O0Ph+v5u/aTT6Veh/1mASJQH/7Ff+4PHefP5vD7TLx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UhHosIAAADcAAAADwAAAAAAAAAAAAAA&#10;AAChAgAAZHJzL2Rvd25yZXYueG1sUEsFBgAAAAAEAAQA+QAAAJADAAAAAA==&#10;" strokeweight="1.5pt"/>
                <v:line id="Line 273" o:spid="_x0000_s1101" style="position:absolute;visibility:visible;mso-wrap-style:square" from="674,912" to="3732,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DFTcQAAADcAAAADwAAAGRycy9kb3ducmV2LnhtbESPTW/CMAyG70j8h8hIu0EKh2l0pNU0&#10;CYkDGxpMO1uNaTsapyRZ6f49PkzazZbfj8ebcnSdGijE1rOB5SIDRVx523Jt4PO0nT+BignZYueZ&#10;DPxShLKYTjaYW3/jDxqOqVYSwjFHA01Kfa51rBpyGBe+J5bb2QeHSdZQaxvwJuGu06sse9QOW5aG&#10;Bnt6bai6HH+c9Fb1Ply/vi/j7vy23155WL+fDsY8zMaXZ1CJxvQv/nPvrOCvBV+ekQl0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IMVNxAAAANwAAAAPAAAAAAAAAAAA&#10;AAAAAKECAABkcnMvZG93bnJldi54bWxQSwUGAAAAAAQABAD5AAAAkgMAAAAA&#10;">
                  <v:stroke dashstyle="dash"/>
                </v:line>
                <v:line id="Line 274" o:spid="_x0000_s1102" style="position:absolute;visibility:visible;mso-wrap-style:square" from="688,1197" to="3746,1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xg1sUAAADcAAAADwAAAGRycy9kb3ducmV2LnhtbESPQWvCQBCF7wX/wzKCt2ajh1JjVhFB&#10;8JBaqqXnITsm0exs3F2T9N93C4XeZnhv3vcm34ymFT0531hWME9SEMSl1Q1XCj7P++dXED4ga2wt&#10;k4Jv8rBZT55yzLQd+IP6U6hEDGGfoYI6hC6T0pc1GfSJ7YijdrHOYIirq6R2OMRw08pFmr5Igw1H&#10;Qo0d7Woqb6eHidyyKtz963obD5e3Yn/nfnk8vys1m47bFYhAY/g3/10fdKy/nMPvM3EC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Gxg1sUAAADcAAAADwAAAAAAAAAA&#10;AAAAAAChAgAAZHJzL2Rvd25yZXYueG1sUEsFBgAAAAAEAAQA+QAAAJMDAAAAAA==&#10;">
                  <v:stroke dashstyle="dash"/>
                </v:line>
              </v:group>
            </w:pict>
          </mc:Fallback>
        </mc:AlternateContent>
      </w:r>
      <w:r>
        <w:rPr>
          <w:noProof/>
          <w:position w:val="-6"/>
          <w:sz w:val="20"/>
          <w:szCs w:val="18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8D4370D" wp14:editId="1050D487">
                <wp:simplePos x="0" y="0"/>
                <wp:positionH relativeFrom="column">
                  <wp:posOffset>0</wp:posOffset>
                </wp:positionH>
                <wp:positionV relativeFrom="paragraph">
                  <wp:posOffset>142240</wp:posOffset>
                </wp:positionV>
                <wp:extent cx="1856740" cy="2087880"/>
                <wp:effectExtent l="0" t="2540" r="4445" b="14605"/>
                <wp:wrapNone/>
                <wp:docPr id="125" name="组合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6740" cy="2087880"/>
                          <a:chOff x="0" y="0"/>
                          <a:chExt cx="2924" cy="3288"/>
                        </a:xfrm>
                      </wpg:grpSpPr>
                      <wps:wsp>
                        <wps:cNvPr id="12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42" y="789"/>
                            <a:ext cx="1305" cy="18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27" name="Group 98"/>
                        <wpg:cNvGrpSpPr>
                          <a:grpSpLocks/>
                        </wpg:cNvGrpSpPr>
                        <wpg:grpSpPr bwMode="auto">
                          <a:xfrm rot="5321192" flipV="1">
                            <a:off x="1439" y="2816"/>
                            <a:ext cx="214" cy="118"/>
                            <a:chOff x="0" y="0"/>
                            <a:chExt cx="224" cy="135"/>
                          </a:xfrm>
                        </wpg:grpSpPr>
                        <wps:wsp>
                          <wps:cNvPr id="128" name="Line 99"/>
                          <wps:cNvCnPr/>
                          <wps:spPr bwMode="auto">
                            <a:xfrm>
                              <a:off x="0" y="0"/>
                              <a:ext cx="2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00"/>
                          <wps:cNvCnPr/>
                          <wps:spPr bwMode="auto">
                            <a:xfrm>
                              <a:off x="0" y="135"/>
                              <a:ext cx="2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0" name="Line 101"/>
                        <wps:cNvCnPr/>
                        <wps:spPr bwMode="auto">
                          <a:xfrm>
                            <a:off x="1606" y="2883"/>
                            <a:ext cx="24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1" name="Line 102"/>
                        <wps:cNvCnPr/>
                        <wps:spPr bwMode="auto">
                          <a:xfrm>
                            <a:off x="1869" y="2610"/>
                            <a:ext cx="0" cy="2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2" name="Line 103"/>
                        <wps:cNvCnPr/>
                        <wps:spPr bwMode="auto">
                          <a:xfrm>
                            <a:off x="526" y="1104"/>
                            <a:ext cx="3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" name="Line 104"/>
                        <wps:cNvCnPr/>
                        <wps:spPr bwMode="auto">
                          <a:xfrm>
                            <a:off x="526" y="1821"/>
                            <a:ext cx="3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" name="Line 105"/>
                        <wps:cNvCnPr/>
                        <wps:spPr bwMode="auto">
                          <a:xfrm>
                            <a:off x="1422" y="172"/>
                            <a:ext cx="0" cy="6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" name="Oval 106"/>
                        <wps:cNvSpPr>
                          <a:spLocks noChangeArrowheads="1"/>
                        </wps:cNvSpPr>
                        <wps:spPr bwMode="auto">
                          <a:xfrm>
                            <a:off x="1830" y="660"/>
                            <a:ext cx="108" cy="1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" name="Oval 107"/>
                        <wps:cNvSpPr>
                          <a:spLocks noChangeArrowheads="1"/>
                        </wps:cNvSpPr>
                        <wps:spPr bwMode="auto">
                          <a:xfrm>
                            <a:off x="720" y="1377"/>
                            <a:ext cx="95" cy="1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" name="Line 108"/>
                        <wps:cNvCnPr/>
                        <wps:spPr bwMode="auto">
                          <a:xfrm>
                            <a:off x="210" y="1434"/>
                            <a:ext cx="5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" name="Line 109"/>
                        <wps:cNvCnPr/>
                        <wps:spPr bwMode="auto">
                          <a:xfrm>
                            <a:off x="2145" y="1649"/>
                            <a:ext cx="2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933" y="961"/>
                            <a:ext cx="199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pStyle w:val="4"/>
                                <w:rPr>
                                  <w:rFonts w:hint="eastAsia"/>
                                  <w:b/>
                                  <w:bCs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909" y="1678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pStyle w:val="a3"/>
                                <w:rPr>
                                  <w:rFonts w:hint="eastAsia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Cs w:val="24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685" y="1520"/>
                            <a:ext cx="476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pStyle w:val="a3"/>
                                <w:rPr>
                                  <w:rFonts w:hint="eastAsia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Cs w:val="24"/>
                                </w:rPr>
                                <w:t>OUT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1053" y="2279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323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CO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1343" y="2969"/>
                            <a:ext cx="687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0.01</w:t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μF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2475" y="1506"/>
                            <a:ext cx="383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62"/>
                            <a:ext cx="409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2541" y="0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CC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551" y="1893"/>
                            <a:ext cx="382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1009" y="2610"/>
                            <a:ext cx="383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1128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2248" y="1388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1999" y="513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931" y="2593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624" y="1560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666" y="843"/>
                            <a:ext cx="382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" y="513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1313" y="800"/>
                            <a:ext cx="38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CC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1339" y="1360"/>
                            <a:ext cx="383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b/>
                                  <w:bCs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18"/>
                                </w:rPr>
                                <w:t>555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798" y="1288"/>
                            <a:ext cx="634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position w:val="-4"/>
                                  <w:sz w:val="18"/>
                                </w:rPr>
                                <w:object w:dxaOrig="320" w:dyaOrig="280">
                                  <v:shape id="_x0000_i1082" type="#_x0000_t75" style="width:16pt;height:14pt;mso-position-horizontal-relative:page;mso-position-vertical-relative:page" o:ole="">
                                    <v:imagedata r:id="rId80" o:title=""/>
                                  </v:shape>
                                  <o:OLEObject Type="Embed" ProgID="Equation.3" ShapeID="_x0000_i1082" DrawAspect="Content" ObjectID="_1621522299" r:id="rId81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1665" y="641"/>
                            <a:ext cx="546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  <w:sz w:val="18"/>
                                  <w:vertAlign w:val="subscript"/>
                                </w:rPr>
                                <w:object w:dxaOrig="340" w:dyaOrig="340">
                                  <v:shape id="_x0000_i1083" type="#_x0000_t75" style="width:17.5pt;height:17.5pt;mso-position-horizontal-relative:page;mso-position-vertical-relative:page" o:ole="">
                                    <v:imagedata r:id="rId82" o:title=""/>
                                  </v:shape>
                                  <o:OLEObject Type="Embed" ProgID="Equation.3" ShapeID="_x0000_i1083" DrawAspect="Content" ObjectID="_1621522300" r:id="rId83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" name="Line 132"/>
                        <wps:cNvCnPr/>
                        <wps:spPr bwMode="auto">
                          <a:xfrm>
                            <a:off x="513" y="1434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" name="Line 133"/>
                        <wps:cNvCnPr/>
                        <wps:spPr bwMode="auto">
                          <a:xfrm>
                            <a:off x="1157" y="2883"/>
                            <a:ext cx="3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" name="Line 134"/>
                        <wps:cNvCnPr/>
                        <wps:spPr bwMode="auto">
                          <a:xfrm>
                            <a:off x="1079" y="3285"/>
                            <a:ext cx="15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" name="Line 135"/>
                        <wps:cNvCnPr/>
                        <wps:spPr bwMode="auto">
                          <a:xfrm>
                            <a:off x="1422" y="158"/>
                            <a:ext cx="10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5" name="Line 136"/>
                        <wps:cNvCnPr/>
                        <wps:spPr bwMode="auto">
                          <a:xfrm>
                            <a:off x="1883" y="158"/>
                            <a:ext cx="0" cy="4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" name="Line 137"/>
                        <wps:cNvCnPr/>
                        <wps:spPr bwMode="auto">
                          <a:xfrm>
                            <a:off x="1152" y="2598"/>
                            <a:ext cx="0" cy="6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25" o:spid="_x0000_s1103" style="position:absolute;left:0;text-align:left;margin-left:0;margin-top:11.2pt;width:146.2pt;height:164.4pt;z-index:251710464" coordsize="2924,3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">
                <v:rect id="Rectangle 97" o:spid="_x0000_s1104" style="position:absolute;left:842;top:789;width:1305;height:1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Q7M8EA&#10;AADcAAAADwAAAGRycy9kb3ducmV2LnhtbERPTYvCMBC9L+x/CCN4W1MjuNI1iiwteNX1oLehGZuy&#10;zaQ0We36640geJvH+5zlenCtuFAfGs8appMMBHHlTcO1hsNP+bEAESKywdYzafinAOvV+9sSc+Ov&#10;vKPLPtYihXDIUYONsculDJUlh2HiO+LEnX3vMCbY19L0eE3hrpUqy+bSYcOpwWJH35aq3/2f0/Cp&#10;DmpWhE17O9fKnopbuTgWpdbj0bD5AhFpiC/x0701ab6aw+OZdIFc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UOzPBAAAA3AAAAA8AAAAAAAAAAAAAAAAAmAIAAGRycy9kb3du&#10;cmV2LnhtbFBLBQYAAAAABAAEAPUAAACGAwAAAAA=&#10;" strokeweight="1.5pt">
                  <v:textbox inset="0,0,0,0"/>
                </v:rect>
                <v:group id="Group 98" o:spid="_x0000_s1105" style="position:absolute;left:1439;top:2816;width:214;height:118;rotation:-5812161fd;flip:y" coordsize="224,1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FP9IzCAAAA3AAAAA8A&#10;AAAAAAAAAAAAAAAAqgIAAGRycy9kb3ducmV2LnhtbFBLBQYAAAAABAAEAPoAAACZAwAAAAA=&#10;">
                  <v:line id="Line 99" o:spid="_x0000_s1106" style="position:absolute;visibility:visible;mso-wrap-style:square" from="0,0" to="22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K9A8UAAADcAAAADwAAAGRycy9kb3ducmV2LnhtbESPQWvCQBCF70L/wzIFb7qpBSmpq5SC&#10;tXgzFaG3ITsmabKz6e5G03/fOQjeZnhv3vtmtRldpy4UYuPZwNM8A0VcettwZeD4tZ29gIoJ2WLn&#10;mQz8UYTN+mGywtz6Kx/oUqRKSQjHHA3UKfW51rGsyWGc+55YtLMPDpOsodI24FXCXacXWbbUDhuW&#10;hhp7eq+pbIvBGTgNBX//tNvQ4fCx251Pv2183hszfRzfXkElGtPdfLv+tIK/EFp5Rib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K9A8UAAADcAAAADwAAAAAAAAAA&#10;AAAAAAChAgAAZHJzL2Rvd25yZXYueG1sUEsFBgAAAAAEAAQA+QAAAJMDAAAAAA==&#10;" strokeweight="1.5pt"/>
                  <v:line id="Line 100" o:spid="_x0000_s1107" style="position:absolute;visibility:visible;mso-wrap-style:square" from="0,135" to="224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4YmMIAAADcAAAADwAAAGRycy9kb3ducmV2LnhtbERPTWvCQBC9F/wPywi91Y0WSo2uIoJV&#10;ejOK4G3IjklMdjbd3Wj8926h0Ns83ufMl71pxI2crywrGI8SEMS51RUXCo6HzdsnCB+QNTaWScGD&#10;PCwXg5c5ptreeU+3LBQihrBPUUEZQptK6fOSDPqRbYkjd7HOYIjQFVI7vMdw08hJknxIgxXHhhJb&#10;WpeU11lnFJy6jM/XeuMa7L6228vpp/bv30q9DvvVDESgPvyL/9w7HedPpvD7TL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y4YmMIAAADcAAAADwAAAAAAAAAAAAAA&#10;AAChAgAAZHJzL2Rvd25yZXYueG1sUEsFBgAAAAAEAAQA+QAAAJADAAAAAA==&#10;" strokeweight="1.5pt"/>
                </v:group>
                <v:line id="Line 101" o:spid="_x0000_s1108" style="position:absolute;visibility:visible;mso-wrap-style:square" from="1606,2883" to="1855,2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KY8cAAADcAAAADwAAAGRycy9kb3ducmV2LnhtbESPT0vDQBDF74LfYRnBm93UQpDYbSkV&#10;ofUg9g/Y4zQ7TaLZ2bC7JvHbOwehtxnem/d+M1+OrlU9hdh4NjCdZKCIS28brgwcD68PT6BiQrbY&#10;eiYDvxRhubi9mWNh/cA76vepUhLCsUADdUpdoXUsa3IYJ74jFu3ig8Mka6i0DThIuGv1Y5bl2mHD&#10;0lBjR+uayu/9jzPwPvv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lcpjxwAAANwAAAAPAAAAAAAA&#10;AAAAAAAAAKECAABkcnMvZG93bnJldi54bWxQSwUGAAAAAAQABAD5AAAAlQMAAAAA&#10;"/>
                <v:line id="Line 102" o:spid="_x0000_s1109" style="position:absolute;visibility:visible;mso-wrap-style:square" from="1869,2610" to="1869,2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lv+MQAAADc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0/G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2W/4xAAAANwAAAAPAAAAAAAAAAAA&#10;AAAAAKECAABkcnMvZG93bnJldi54bWxQSwUGAAAAAAQABAD5AAAAkgMAAAAA&#10;"/>
                <v:line id="Line 103" o:spid="_x0000_s1110" style="position:absolute;visibility:visible;mso-wrap-style:square" from="526,1104" to="828,1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vxj8QAAADcAAAADwAAAGRycy9kb3ducmV2LnhtbERPTWvCQBC9C/0PyxS86UaFUFJXEUXQ&#10;HoraQnscs9MkbXY27K5J/PeuUPA2j/c582VvatGS85VlBZNxAoI4t7riQsHnx3b0AsIHZI21ZVJw&#10;JQ/LxdNgjpm2HR+pPYVCxBD2GSooQ2gyKX1ekkE/tg1x5H6sMxgidIXUDrsYbmo5TZJUGqw4NpTY&#10;0Lqk/O90MQreZ4e0Xe3fdv3XPj3nm+P5+7dzSg2f+9UriEB9eIj/3Tsd58+mcH8mX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C/GPxAAAANwAAAAPAAAAAAAAAAAA&#10;AAAAAKECAABkcnMvZG93bnJldi54bWxQSwUGAAAAAAQABAD5AAAAkgMAAAAA&#10;"/>
                <v:line id="Line 104" o:spid="_x0000_s1111" style="position:absolute;visibility:visible;mso-wrap-style:square" from="526,1821" to="828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dUFMQAAADcAAAADwAAAGRycy9kb3ducmV2LnhtbERPTWvCQBC9F/wPyxS81U0bCJK6iigF&#10;7aGoLbTHMTtNUrOzYXdN4r93BaG3ebzPmS0G04iOnK8tK3ieJCCIC6trLhV8fb49TUH4gKyxsUwK&#10;LuRhMR89zDDXtuc9dYdQihjCPkcFVQhtLqUvKjLoJ7YljtyvdQZDhK6U2mEfw00jX5IkkwZrjg0V&#10;trSqqDgdzkbBR7rLuuX2fTN8b7Njsd4ff/56p9T4cVi+ggg0hH/x3b3RcX6awu2ZeIGcX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R1QUxAAAANwAAAAPAAAAAAAAAAAA&#10;AAAAAKECAABkcnMvZG93bnJldi54bWxQSwUGAAAAAAQABAD5AAAAkgMAAAAA&#10;"/>
                <v:line id="Line 105" o:spid="_x0000_s1112" style="position:absolute;visibility:visible;mso-wrap-style:square" from="1422,172" to="1422,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7MYMQAAADcAAAADwAAAGRycy9kb3ducmV2LnhtbERPS2vCQBC+C/6HZYTedGMtQVJXEUtB&#10;eyj1Ae1xzE6TaHY27G6T9N93C4K3+fies1j1phYtOV9ZVjCdJCCIc6srLhScjq/jOQgfkDXWlknB&#10;L3lYLYeDBWbadryn9hAKEUPYZ6igDKHJpPR5SQb9xDbEkfu2zmCI0BVSO+xiuKnlY5Kk0mDFsaHE&#10;hjYl5dfDj1HwPvtI2/Xubdt/7tJz/rI/f106p9TDqF8/gwjUh7v45t7qOH/2BP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rsxgxAAAANwAAAAPAAAAAAAAAAAA&#10;AAAAAKECAABkcnMvZG93bnJldi54bWxQSwUGAAAAAAQABAD5AAAAkgMAAAAA&#10;"/>
                <v:oval id="Oval 106" o:spid="_x0000_s1113" style="position:absolute;left:1830;top:660;width:108;height:1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iHeMEA&#10;AADcAAAADwAAAGRycy9kb3ducmV2LnhtbERP32vCMBB+H/g/hBP2NlPdJlJNRcfEvY1V8flszqTY&#10;XEqT1frfL4PB3u7j+3mr9eAa0VMXas8KppMMBHHldc1GwfGwe1qACBFZY+OZFNwpwLoYPaww1/7G&#10;X9SX0YgUwiFHBTbGNpcyVJYcholviRN38Z3DmGBnpO7wlsJdI2dZNpcOa04NFlt6s1Rdy2+n4Nqc&#10;93GH83K2f/ncGmvcO99PSj2Oh80SRKQh/ov/3B86zX9+hd9n0gWy+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Yh3jBAAAA3AAAAA8AAAAAAAAAAAAAAAAAmAIAAGRycy9kb3du&#10;cmV2LnhtbFBLBQYAAAAABAAEAPUAAACGAwAAAAA=&#10;">
                  <v:textbox inset="0,0,0,0"/>
                </v:oval>
                <v:oval id="Oval 107" o:spid="_x0000_s1114" style="position:absolute;left:720;top:1377;width:95;height:1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oZD8AA&#10;AADcAAAADwAAAGRycy9kb3ducmV2LnhtbERPTWsCMRC9F/wPYQRvNauWRVajqFTsrXQVz+NmTBY3&#10;k2WT6vrvm0Kht3m8z1mue9eIO3Wh9qxgMs5AEFde12wUnI771zmIEJE1Np5JwZMCrFeDlyUW2j/4&#10;i+5lNCKFcChQgY2xLaQMlSWHYexb4sRdfecwJtgZqTt8pHDXyGmW5dJhzanBYks7S9Wt/HYKbs3l&#10;EPeYl9PD2+fWWOPe+XlWajTsNwsQkfr4L/5zf+g0f5bD7zPpArn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koZD8AAAADcAAAADwAAAAAAAAAAAAAAAACYAgAAZHJzL2Rvd25y&#10;ZXYueG1sUEsFBgAAAAAEAAQA9QAAAIUDAAAAAA==&#10;">
                  <v:textbox inset="0,0,0,0"/>
                </v:oval>
                <v:line id="Line 108" o:spid="_x0000_s1115" style="position:absolute;visibility:visible;mso-wrap-style:square" from="210,1434" to="723,1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xSF8QAAADcAAAADwAAAGRycy9kb3ducmV2LnhtbERPS2vCQBC+C/6HZYTedGOFVFJXEUtB&#10;eyj1Ae1xzE6TaHY27G6T9N93C4K3+fies1j1phYtOV9ZVjCdJCCIc6srLhScjq/jOQgfkDXWlknB&#10;L3lYLYeDBWbadryn9hAKEUPYZ6igDKHJpPR5SQb9xDbEkfu2zmCI0BVSO+xiuKnlY5Kk0mDFsaHE&#10;hjYl5dfDj1HwPvtI2/Xubdt/7tJz/rI/f106p9TDqF8/gwjUh7v45t7qOH/2BP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fFIXxAAAANwAAAAPAAAAAAAAAAAA&#10;AAAAAKECAABkcnMvZG93bnJldi54bWxQSwUGAAAAAAQABAD5AAAAkgMAAAAA&#10;"/>
                <v:line id="Line 109" o:spid="_x0000_s1116" style="position:absolute;visibility:visible;mso-wrap-style:square" from="2145,1649" to="2435,1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PGZccAAADcAAAADwAAAGRycy9kb3ducmV2LnhtbESPT0vDQBDF74LfYRnBm93UQpDYbSkV&#10;ofUg9g/Y4zQ7TaLZ2bC7JvHbOwehtxnem/d+M1+OrlU9hdh4NjCdZKCIS28brgwcD68PT6BiQrbY&#10;eiYDvxRhubi9mWNh/cA76vepUhLCsUADdUpdoXUsa3IYJ74jFu3ig8Mka6i0DThIuGv1Y5bl2mHD&#10;0lBjR+uayu/9jzPwPvv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48ZlxwAAANwAAAAPAAAAAAAA&#10;AAAAAAAAAKECAABkcnMvZG93bnJldi54bWxQSwUGAAAAAAQABAD5AAAAlQMAAAAA&#10;"/>
                <v:shape id="Text Box 110" o:spid="_x0000_s1117" type="#_x0000_t202" style="position:absolute;left:933;top:961;width:199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<v:textbox inset="0,0,0,0">
                    <w:txbxContent>
                      <w:p w:rsidR="003F1188" w:rsidRDefault="003F1188" w:rsidP="003F1188">
                        <w:pPr>
                          <w:pStyle w:val="4"/>
                          <w:rPr>
                            <w:rFonts w:hint="eastAsia"/>
                            <w:b/>
                            <w:bCs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18"/>
                          </w:rPr>
                          <w:t>D</w:t>
                        </w:r>
                      </w:p>
                    </w:txbxContent>
                  </v:textbox>
                </v:shape>
                <v:shape id="Text Box 111" o:spid="_x0000_s1118" type="#_x0000_t202" style="position:absolute;left:909;top:1678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ToL8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OgvxQAAANwAAAAPAAAAAAAAAAAAAAAAAJgCAABkcnMv&#10;ZG93bnJldi54bWxQSwUGAAAAAAQABAD1AAAAigMAAAAA&#10;" filled="f" stroked="f">
                  <v:textbox inset="0,0,0,0">
                    <w:txbxContent>
                      <w:p w:rsidR="003F1188" w:rsidRDefault="003F1188" w:rsidP="003F1188">
                        <w:pPr>
                          <w:pStyle w:val="a3"/>
                          <w:rPr>
                            <w:rFonts w:hint="eastAsia"/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TH</w:t>
                        </w:r>
                      </w:p>
                    </w:txbxContent>
                  </v:textbox>
                </v:shape>
                <v:shape id="Text Box 112" o:spid="_x0000_s1119" type="#_x0000_t202" style="position:absolute;left:1685;top:1520;width:476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hNtM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hNtM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pStyle w:val="a3"/>
                          <w:rPr>
                            <w:rFonts w:hint="eastAsia"/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OUT</w:t>
                        </w:r>
                      </w:p>
                    </w:txbxContent>
                  </v:textbox>
                </v:shape>
                <v:shape id="Text Box 113" o:spid="_x0000_s1120" type="#_x0000_t202" style="position:absolute;left:1053;top:2279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rTw8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rTw8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V</w:t>
                        </w: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>SS</w:t>
                        </w:r>
                      </w:p>
                    </w:txbxContent>
                  </v:textbox>
                </v:shape>
                <v:shape id="Text Box 114" o:spid="_x0000_s1121" type="#_x0000_t202" style="position:absolute;left:1764;top:2323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Z2WM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2Z2WM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CO</w:t>
                        </w:r>
                      </w:p>
                    </w:txbxContent>
                  </v:textbox>
                </v:shape>
                <v:shape id="Text Box 115" o:spid="_x0000_s1122" type="#_x0000_t202" style="position:absolute;left:1343;top:2969;width:687;height: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/uLMIA&#10;AADcAAAADwAAAGRycy9kb3ducmV2LnhtbERPTYvCMBC9C/sfwix403RF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+4swgAAANwAAAAPAAAAAAAAAAAAAAAAAJgCAABkcnMvZG93&#10;bnJldi54bWxQSwUGAAAAAAQABAD1AAAAhw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0.01</w:t>
                        </w:r>
                        <w:r>
                          <w:rPr>
                            <w:rFonts w:ascii="宋体" w:hAnsi="宋体" w:hint="eastAsia"/>
                            <w:sz w:val="18"/>
                          </w:rPr>
                          <w:t>μF</w:t>
                        </w:r>
                      </w:p>
                    </w:txbxContent>
                  </v:textbox>
                </v:shape>
                <v:shape id="Text Box 116" o:spid="_x0000_s1123" type="#_x0000_t202" style="position:absolute;left:2475;top:1506;width:383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u</w:t>
                        </w: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>O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 Box 117" o:spid="_x0000_s1124" type="#_x0000_t202" style="position:absolute;top:1262;width:409;height: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u</w:t>
                        </w: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>I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 Box 118" o:spid="_x0000_s1125" type="#_x0000_t202" style="position:absolute;left:2541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wW8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1wW8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V</w:t>
                        </w: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>CC</w:t>
                        </w:r>
                      </w:p>
                    </w:txbxContent>
                  </v:textbox>
                </v:shape>
                <v:shape id="Text Box 119" o:spid="_x0000_s1126" type="#_x0000_t202" style="position:absolute;left:551;top:1893;width:382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LkKc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wuQpxQAAANwAAAAPAAAAAAAAAAAAAAAAAJgCAABkcnMv&#10;ZG93bnJldi54bWxQSwUGAAAAAAQABAD1AAAAig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</w:rPr>
                        </w:pPr>
                      </w:p>
                    </w:txbxContent>
                  </v:textbox>
                </v:shape>
                <v:shape id="Text Box 120" o:spid="_x0000_s1127" type="#_x0000_t202" style="position:absolute;left:1009;top:2610;width:383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Bss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kGywgAAANwAAAAPAAAAAAAAAAAAAAAAAJgCAABkcnMvZG93&#10;bnJldi54bWxQSwUGAAAAAAQABAD1AAAAhw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 Box 121" o:spid="_x0000_s1128" type="#_x0000_t202" style="position:absolute;left:641;top:1128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1+8sUA&#10;AADcAAAADwAAAGRycy9kb3ducmV2LnhtbESPQWvCQBCF74X+h2UEb3VjQ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bX7yxQAAANwAAAAPAAAAAAAAAAAAAAAAAJgCAABkcnMv&#10;ZG93bnJldi54bWxQSwUGAAAAAAQABAD1AAAAig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 Box 122" o:spid="_x0000_s1129" type="#_x0000_t202" style="position:absolute;left:2248;top:1388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bac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Hbac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123" o:spid="_x0000_s1130" type="#_x0000_t202" style="position:absolute;left:1999;top:513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NFHsMA&#10;AADcAAAADwAAAGRycy9kb3ducmV2LnhtbERPTWvCQBC9F/oflin01mwUK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fNFHs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 Box 124" o:spid="_x0000_s1131" type="#_x0000_t202" style="position:absolute;left:1931;top:2593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/ghc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/ghc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 Box 125" o:spid="_x0000_s1132" type="#_x0000_t202" style="position:absolute;left:624;top:1560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48c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Z48c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 Box 126" o:spid="_x0000_s1133" type="#_x0000_t202" style="position:absolute;left:666;top:843;width:382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rdasIA&#10;AADcAAAADwAAAGRycy9kb3ducmV2LnhtbERPTYvCMBC9C/sfwix403QFxe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Gt1qwgAAANwAAAAPAAAAAAAAAAAAAAAAAJgCAABkcnMvZG93&#10;bnJldi54bWxQSwUGAAAAAAQABAD1AAAAhw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v:shape id="Text Box 127" o:spid="_x0000_s1134" type="#_x0000_t202" style="position:absolute;left:1272;top:513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DHc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yEMdwgAAANwAAAAPAAAAAAAAAAAAAAAAAJgCAABkcnMvZG93&#10;bnJldi54bWxQSwUGAAAAAAQABAD1AAAAhw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v:shape id="Text Box 128" o:spid="_x0000_s1135" type="#_x0000_t202" style="position:absolute;left:1313;top:800;width:383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mhsMA&#10;AADcAAAADwAAAGRycy9kb3ducmV2LnhtbERPTWvCQBC9F/wPywi91Y2FWo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TmhsMAAADcAAAADwAAAAAAAAAAAAAAAACYAgAAZHJzL2Rv&#10;d25yZXYueG1sUEsFBgAAAAAEAAQA9QAAAIgDAAAAAA==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V</w:t>
                        </w: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>CC</w:t>
                        </w:r>
                      </w:p>
                    </w:txbxContent>
                  </v:textbox>
                </v:shape>
                <v:shape id="Text Box 129" o:spid="_x0000_s1136" type="#_x0000_t202" style="position:absolute;left:1339;top:1360;width:383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y9MUA&#10;AADcAAAADwAAAGRycy9kb3ducmV2LnhtbESPQWvCQBCF74X+h2UEb3VjQ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3L0xQAAANwAAAAPAAAAAAAAAAAAAAAAAJgCAABkcnMv&#10;ZG93bnJldi54bWxQSwUGAAAAAAQABAD1AAAAig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b/>
                            <w:bCs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18"/>
                          </w:rPr>
                          <w:t>555</w:t>
                        </w:r>
                      </w:p>
                    </w:txbxContent>
                  </v:textbox>
                </v:shape>
                <v:shape id="Text Box 130" o:spid="_x0000_s1137" type="#_x0000_t202" style="position:absolute;left:798;top:1288;width:634;height: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fXb8IA&#10;AADcAAAADwAAAGRycy9kb3ducmV2LnhtbERPTYvCMBC9L/gfwix4W9MVl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V9dvwgAAANwAAAAPAAAAAAAAAAAAAAAAAJgCAABkcnMvZG93&#10;bnJldi54bWxQSwUGAAAAAAQABAD1AAAAhw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-4"/>
                            <w:sz w:val="18"/>
                          </w:rPr>
                          <w:object w:dxaOrig="320" w:dyaOrig="280">
                            <v:shape id="_x0000_i1082" type="#_x0000_t75" style="width:16pt;height:14pt;mso-position-horizontal-relative:page;mso-position-vertical-relative:page" o:ole="">
                              <v:imagedata r:id="rId80" o:title=""/>
                            </v:shape>
                            <o:OLEObject Type="Embed" ProgID="Equation.3" ShapeID="_x0000_i1082" DrawAspect="Content" ObjectID="_1621522299" r:id="rId84"/>
                          </w:object>
                        </w:r>
                      </w:p>
                    </w:txbxContent>
                  </v:textbox>
                </v:shape>
                <v:shape id="Text Box 131" o:spid="_x0000_s1138" type="#_x0000_t202" style="position:absolute;left:1665;top:641;width:546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G0T8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wVf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AbRPxQAAANwAAAAPAAAAAAAAAAAAAAAAAJgCAABkcnMv&#10;ZG93bnJldi54bWxQSwUGAAAAAAQABAD1AAAAigMAAAAA&#10;" filled="f" stroked="f">
                  <v:textbox inset="0,0,0,0"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 xml:space="preserve"> </w:t>
                        </w:r>
                        <w:r>
                          <w:rPr>
                            <w:position w:val="-10"/>
                            <w:sz w:val="18"/>
                            <w:vertAlign w:val="subscript"/>
                          </w:rPr>
                          <w:object w:dxaOrig="340" w:dyaOrig="340">
                            <v:shape id="_x0000_i1083" type="#_x0000_t75" style="width:17.5pt;height:17.5pt;mso-position-horizontal-relative:page;mso-position-vertical-relative:page" o:ole="">
                              <v:imagedata r:id="rId82" o:title=""/>
                            </v:shape>
                            <o:OLEObject Type="Embed" ProgID="Equation.3" ShapeID="_x0000_i1083" DrawAspect="Content" ObjectID="_1621522300" r:id="rId85"/>
                          </w:object>
                        </w:r>
                      </w:p>
                    </w:txbxContent>
                  </v:textbox>
                </v:shape>
                <v:line id="Line 132" o:spid="_x0000_s1139" style="position:absolute;visibility:visible;mso-wrap-style:square" from="513,1434" to="513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pA5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e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akDlxAAAANwAAAAPAAAAAAAAAAAA&#10;AAAAAKECAABkcnMvZG93bnJldi54bWxQSwUGAAAAAAQABAD5AAAAkgMAAAAA&#10;"/>
                <v:line id="Line 133" o:spid="_x0000_s1140" style="position:absolute;visibility:visible;mso-wrap-style:square" from="1157,2883" to="1473,2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jek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uN6SxAAAANwAAAAPAAAAAAAAAAAA&#10;AAAAAKECAABkcnMvZG93bnJldi54bWxQSwUGAAAAAAQABAD5AAAAkgMAAAAA&#10;"/>
                <v:line id="Line 134" o:spid="_x0000_s1141" style="position:absolute;visibility:visible;mso-wrap-style:square" from="1079,3285" to="1237,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yWssEAAADcAAAADwAAAGRycy9kb3ducmV2LnhtbERPTYvCMBC9L/gfwgje1tQVZKlGEUFd&#10;vG1XBG9DM7a1zaQmqdZ/bxYW9jaP9zmLVW8acSfnK8sKJuMEBHFudcWFguPP9v0ThA/IGhvLpOBJ&#10;HlbLwdsCU20f/E33LBQihrBPUUEZQptK6fOSDPqxbYkjd7HOYIjQFVI7fMRw08iPJJlJgxXHhhJb&#10;2pSU11lnFJy6jM/Xeusa7Hb7/eV0q/30oNRo2K/nIAL14V/85/7Scf5sCr/PxAv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rJaywQAAANwAAAAPAAAAAAAAAAAAAAAA&#10;AKECAABkcnMvZG93bnJldi54bWxQSwUGAAAAAAQABAD5AAAAjwMAAAAA&#10;" strokeweight="1.5pt"/>
                <v:line id="Line 135" o:spid="_x0000_s1142" style="position:absolute;visibility:visible;mso-wrap-style:square" from="1422,158" to="2460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3jf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6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HeN9xAAAANwAAAAPAAAAAAAAAAAA&#10;AAAAAKECAABkcnMvZG93bnJldi54bWxQSwUGAAAAAAQABAD5AAAAkgMAAAAA&#10;"/>
                <v:line id="Line 136" o:spid="_x0000_s1143" style="position:absolute;visibility:visible;mso-wrap-style:square" from="1883,158" to="1883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FG5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6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UUbmxAAAANwAAAAPAAAAAAAAAAAA&#10;AAAAAKECAABkcnMvZG93bnJldi54bWxQSwUGAAAAAAQABAD5AAAAkgMAAAAA&#10;"/>
                <v:line id="Line 137" o:spid="_x0000_s1144" style="position:absolute;visibility:visible;mso-wrap-style:square" from="1152,2598" to="1152,3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PYkcQAAADcAAAADwAAAGRycy9kb3ducmV2LnhtbERP32vCMBB+H/g/hBP2NtNtEEY1ikwE&#10;3cOYbqCPZ3O21eZSkqzt/vtlMPDtPr6fN1sMthEd+VA71vA4yUAQF87UXGr4+lw/vIAIEdlg45g0&#10;/FCAxXx0N8PcuJ531O1jKVIIhxw1VDG2uZShqMhimLiWOHFn5y3GBH0pjcc+hdtGPmWZkhZrTg0V&#10;tvRaUXHdf1sN788fqltu3zbDYatOxWp3Ol56r/X9eFhOQUQa4k38796YNF8p+Hs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g9iRxAAAANwAAAAPAAAAAAAAAAAA&#10;AAAAAKECAABkcnMvZG93bnJldi54bWxQSwUGAAAAAAQABAD5AAAAkgMAAAAA&#10;"/>
              </v:group>
            </w:pict>
          </mc:Fallback>
        </mc:AlternateContent>
      </w: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</w:t>
      </w: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五、设计题（</w:t>
      </w:r>
      <w:r>
        <w:rPr>
          <w:rFonts w:hint="eastAsia"/>
          <w:b/>
          <w:bCs/>
          <w:sz w:val="24"/>
        </w:rPr>
        <w:t>17</w:t>
      </w:r>
      <w:r>
        <w:rPr>
          <w:rFonts w:hint="eastAsia"/>
          <w:b/>
          <w:bCs/>
          <w:sz w:val="24"/>
        </w:rPr>
        <w:t>分）</w:t>
      </w:r>
    </w:p>
    <w:p w:rsidR="003F1188" w:rsidRDefault="003F1188" w:rsidP="003F1188">
      <w:pPr>
        <w:spacing w:line="400" w:lineRule="exact"/>
        <w:rPr>
          <w:rFonts w:hint="eastAsia"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sz w:val="24"/>
        </w:rPr>
        <w:t>试用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线—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线译码器</w:t>
      </w:r>
      <w:r>
        <w:rPr>
          <w:rFonts w:hint="eastAsia"/>
          <w:sz w:val="24"/>
        </w:rPr>
        <w:t>74LS138</w:t>
      </w:r>
      <w:r>
        <w:rPr>
          <w:rFonts w:hint="eastAsia"/>
          <w:sz w:val="24"/>
        </w:rPr>
        <w:t>和门电路实现下列函数。（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 xml:space="preserve">        </w:t>
      </w:r>
    </w:p>
    <w:p w:rsidR="003F1188" w:rsidRDefault="003F1188" w:rsidP="003F1188">
      <w:pPr>
        <w:spacing w:line="400" w:lineRule="exact"/>
        <w:ind w:firstLineChars="600" w:firstLine="1440"/>
        <w:rPr>
          <w:rFonts w:hint="eastAsia"/>
          <w:sz w:val="24"/>
        </w:rPr>
      </w:pPr>
      <w:r>
        <w:rPr>
          <w:rFonts w:hint="eastAsia"/>
          <w:sz w:val="24"/>
        </w:rPr>
        <w:t>Z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=AB+</w:t>
      </w:r>
      <w:r>
        <w:rPr>
          <w:position w:val="-4"/>
          <w:sz w:val="24"/>
        </w:rPr>
        <w:object w:dxaOrig="200" w:dyaOrig="279">
          <v:shape id="_x0000_i1049" type="#_x0000_t75" style="width:13pt;height:18.5pt;mso-position-horizontal-relative:page;mso-position-vertical-relative:page" o:ole="">
            <v:imagedata r:id="rId86" o:title=""/>
          </v:shape>
          <o:OLEObject Type="Embed" ProgID="Equation.3" ShapeID="_x0000_i1049" DrawAspect="Content" ObjectID="_1621522266" r:id="rId87"/>
        </w:object>
      </w:r>
      <w:r>
        <w:rPr>
          <w:rFonts w:hint="eastAsia"/>
          <w:sz w:val="24"/>
        </w:rPr>
        <w:t xml:space="preserve">C                                                                                    </w:t>
      </w:r>
    </w:p>
    <w:p w:rsidR="003F1188" w:rsidRDefault="003F1188" w:rsidP="003F1188">
      <w:pPr>
        <w:spacing w:line="400" w:lineRule="exact"/>
        <w:ind w:firstLine="420"/>
        <w:rPr>
          <w:sz w:val="24"/>
        </w:rPr>
      </w:pPr>
      <w:r>
        <w:rPr>
          <w:rFonts w:hint="eastAsia"/>
          <w:sz w:val="24"/>
        </w:rPr>
        <w:t xml:space="preserve">                                                </w:t>
      </w: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7F5FA9D" wp14:editId="029C1C06">
                <wp:simplePos x="0" y="0"/>
                <wp:positionH relativeFrom="column">
                  <wp:posOffset>467360</wp:posOffset>
                </wp:positionH>
                <wp:positionV relativeFrom="paragraph">
                  <wp:posOffset>19050</wp:posOffset>
                </wp:positionV>
                <wp:extent cx="1580515" cy="1514475"/>
                <wp:effectExtent l="6350" t="2540" r="13335" b="0"/>
                <wp:wrapNone/>
                <wp:docPr id="54" name="组合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0515" cy="1514475"/>
                          <a:chOff x="0" y="0"/>
                          <a:chExt cx="2489" cy="2385"/>
                        </a:xfrm>
                      </wpg:grpSpPr>
                      <wps:wsp>
                        <wps:cNvPr id="55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449" y="21"/>
                            <a:ext cx="1620" cy="2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6" name="Group 140"/>
                        <wpg:cNvGrpSpPr>
                          <a:grpSpLocks/>
                        </wpg:cNvGrpSpPr>
                        <wpg:grpSpPr bwMode="auto">
                          <a:xfrm>
                            <a:off x="2083" y="150"/>
                            <a:ext cx="406" cy="120"/>
                            <a:chOff x="0" y="0"/>
                            <a:chExt cx="406" cy="120"/>
                          </a:xfrm>
                        </wpg:grpSpPr>
                        <wps:wsp>
                          <wps:cNvPr id="57" name="AutoShap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Line 142"/>
                          <wps:cNvCnPr/>
                          <wps:spPr bwMode="auto">
                            <a:xfrm>
                              <a:off x="106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9" name="Group 143"/>
                        <wpg:cNvGrpSpPr>
                          <a:grpSpLocks/>
                        </wpg:cNvGrpSpPr>
                        <wpg:grpSpPr bwMode="auto">
                          <a:xfrm>
                            <a:off x="2069" y="435"/>
                            <a:ext cx="406" cy="120"/>
                            <a:chOff x="0" y="0"/>
                            <a:chExt cx="406" cy="120"/>
                          </a:xfrm>
                        </wpg:grpSpPr>
                        <wps:wsp>
                          <wps:cNvPr id="60" name="AutoShap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Line 145"/>
                          <wps:cNvCnPr/>
                          <wps:spPr bwMode="auto">
                            <a:xfrm>
                              <a:off x="106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2" name="Group 146"/>
                        <wpg:cNvGrpSpPr>
                          <a:grpSpLocks/>
                        </wpg:cNvGrpSpPr>
                        <wpg:grpSpPr bwMode="auto">
                          <a:xfrm>
                            <a:off x="2082" y="705"/>
                            <a:ext cx="406" cy="120"/>
                            <a:chOff x="0" y="0"/>
                            <a:chExt cx="406" cy="120"/>
                          </a:xfrm>
                        </wpg:grpSpPr>
                        <wps:wsp>
                          <wps:cNvPr id="63" name="AutoShap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Line 148"/>
                          <wps:cNvCnPr/>
                          <wps:spPr bwMode="auto">
                            <a:xfrm>
                              <a:off x="106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5" name="Group 149"/>
                        <wpg:cNvGrpSpPr>
                          <a:grpSpLocks/>
                        </wpg:cNvGrpSpPr>
                        <wpg:grpSpPr bwMode="auto">
                          <a:xfrm>
                            <a:off x="2083" y="990"/>
                            <a:ext cx="406" cy="120"/>
                            <a:chOff x="0" y="0"/>
                            <a:chExt cx="406" cy="120"/>
                          </a:xfrm>
                        </wpg:grpSpPr>
                        <wps:wsp>
                          <wps:cNvPr id="66" name="AutoShap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Line 151"/>
                          <wps:cNvCnPr/>
                          <wps:spPr bwMode="auto">
                            <a:xfrm>
                              <a:off x="106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8" name="Group 152"/>
                        <wpg:cNvGrpSpPr>
                          <a:grpSpLocks/>
                        </wpg:cNvGrpSpPr>
                        <wpg:grpSpPr bwMode="auto">
                          <a:xfrm>
                            <a:off x="2082" y="1275"/>
                            <a:ext cx="406" cy="120"/>
                            <a:chOff x="0" y="0"/>
                            <a:chExt cx="406" cy="120"/>
                          </a:xfrm>
                        </wpg:grpSpPr>
                        <wps:wsp>
                          <wps:cNvPr id="69" name="AutoShap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Line 154"/>
                          <wps:cNvCnPr/>
                          <wps:spPr bwMode="auto">
                            <a:xfrm>
                              <a:off x="106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1" name="Group 155"/>
                        <wpg:cNvGrpSpPr>
                          <a:grpSpLocks/>
                        </wpg:cNvGrpSpPr>
                        <wpg:grpSpPr bwMode="auto">
                          <a:xfrm>
                            <a:off x="2082" y="1530"/>
                            <a:ext cx="406" cy="120"/>
                            <a:chOff x="0" y="0"/>
                            <a:chExt cx="406" cy="120"/>
                          </a:xfrm>
                        </wpg:grpSpPr>
                        <wps:wsp>
                          <wps:cNvPr id="72" name="AutoShap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Line 157"/>
                          <wps:cNvCnPr/>
                          <wps:spPr bwMode="auto">
                            <a:xfrm>
                              <a:off x="106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4" name="Group 158"/>
                        <wpg:cNvGrpSpPr>
                          <a:grpSpLocks/>
                        </wpg:cNvGrpSpPr>
                        <wpg:grpSpPr bwMode="auto">
                          <a:xfrm>
                            <a:off x="2083" y="1800"/>
                            <a:ext cx="406" cy="120"/>
                            <a:chOff x="0" y="0"/>
                            <a:chExt cx="406" cy="120"/>
                          </a:xfrm>
                        </wpg:grpSpPr>
                        <wps:wsp>
                          <wps:cNvPr id="75" name="AutoShap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Line 160"/>
                          <wps:cNvCnPr/>
                          <wps:spPr bwMode="auto">
                            <a:xfrm>
                              <a:off x="106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7" name="Group 161"/>
                        <wpg:cNvGrpSpPr>
                          <a:grpSpLocks/>
                        </wpg:cNvGrpSpPr>
                        <wpg:grpSpPr bwMode="auto">
                          <a:xfrm>
                            <a:off x="2067" y="2055"/>
                            <a:ext cx="406" cy="120"/>
                            <a:chOff x="0" y="0"/>
                            <a:chExt cx="406" cy="120"/>
                          </a:xfrm>
                        </wpg:grpSpPr>
                        <wps:wsp>
                          <wps:cNvPr id="78" name="AutoShap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Line 163"/>
                          <wps:cNvCnPr/>
                          <wps:spPr bwMode="auto">
                            <a:xfrm>
                              <a:off x="106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0" name="Group 164"/>
                        <wpg:cNvGrpSpPr>
                          <a:grpSpLocks/>
                        </wpg:cNvGrpSpPr>
                        <wpg:grpSpPr bwMode="auto">
                          <a:xfrm>
                            <a:off x="16" y="1650"/>
                            <a:ext cx="420" cy="120"/>
                            <a:chOff x="0" y="0"/>
                            <a:chExt cx="420" cy="120"/>
                          </a:xfrm>
                        </wpg:grpSpPr>
                        <wps:wsp>
                          <wps:cNvPr id="81" name="AutoShap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Line 166"/>
                          <wps:cNvCnPr/>
                          <wps:spPr bwMode="auto">
                            <a:xfrm>
                              <a:off x="0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3" name="Group 167"/>
                        <wpg:cNvGrpSpPr>
                          <a:grpSpLocks/>
                        </wpg:cNvGrpSpPr>
                        <wpg:grpSpPr bwMode="auto">
                          <a:xfrm>
                            <a:off x="0" y="1935"/>
                            <a:ext cx="420" cy="120"/>
                            <a:chOff x="0" y="0"/>
                            <a:chExt cx="420" cy="120"/>
                          </a:xfrm>
                        </wpg:grpSpPr>
                        <wps:wsp>
                          <wps:cNvPr id="84" name="AutoShap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" y="0"/>
                              <a:ext cx="106" cy="12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Line 169"/>
                          <wps:cNvCnPr/>
                          <wps:spPr bwMode="auto">
                            <a:xfrm>
                              <a:off x="0" y="60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6" name="Line 170"/>
                        <wps:cNvCnPr/>
                        <wps:spPr bwMode="auto">
                          <a:xfrm>
                            <a:off x="13" y="1425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171"/>
                        <wps:cNvCnPr/>
                        <wps:spPr bwMode="auto">
                          <a:xfrm>
                            <a:off x="13" y="570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172"/>
                        <wps:cNvCnPr/>
                        <wps:spPr bwMode="auto">
                          <a:xfrm>
                            <a:off x="28" y="855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173"/>
                        <wps:cNvCnPr/>
                        <wps:spPr bwMode="auto">
                          <a:xfrm>
                            <a:off x="13" y="315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345" y="1170"/>
                            <a:ext cx="692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ST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1" name="Group 175"/>
                        <wpg:cNvGrpSpPr>
                          <a:grpSpLocks/>
                        </wpg:cNvGrpSpPr>
                        <wpg:grpSpPr bwMode="auto">
                          <a:xfrm>
                            <a:off x="1679" y="1935"/>
                            <a:ext cx="618" cy="450"/>
                            <a:chOff x="0" y="0"/>
                            <a:chExt cx="572" cy="405"/>
                          </a:xfrm>
                        </wpg:grpSpPr>
                        <wps:wsp>
                          <wps:cNvPr id="92" name="Text Box 1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Line 177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4" name="Group 178"/>
                        <wpg:cNvGrpSpPr>
                          <a:grpSpLocks/>
                        </wpg:cNvGrpSpPr>
                        <wpg:grpSpPr bwMode="auto">
                          <a:xfrm>
                            <a:off x="1680" y="1380"/>
                            <a:ext cx="572" cy="405"/>
                            <a:chOff x="0" y="0"/>
                            <a:chExt cx="572" cy="405"/>
                          </a:xfrm>
                        </wpg:grpSpPr>
                        <wps:wsp>
                          <wps:cNvPr id="95" name="Text Box 1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Line 180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181"/>
                        <wpg:cNvGrpSpPr>
                          <a:grpSpLocks/>
                        </wpg:cNvGrpSpPr>
                        <wpg:grpSpPr bwMode="auto">
                          <a:xfrm>
                            <a:off x="1649" y="1665"/>
                            <a:ext cx="618" cy="435"/>
                            <a:chOff x="0" y="0"/>
                            <a:chExt cx="572" cy="405"/>
                          </a:xfrm>
                        </wpg:grpSpPr>
                        <wps:wsp>
                          <wps:cNvPr id="98" name="Text Box 1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Line 183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0" name="Group 184"/>
                        <wpg:cNvGrpSpPr>
                          <a:grpSpLocks/>
                        </wpg:cNvGrpSpPr>
                        <wpg:grpSpPr bwMode="auto">
                          <a:xfrm>
                            <a:off x="1663" y="1125"/>
                            <a:ext cx="618" cy="450"/>
                            <a:chOff x="0" y="0"/>
                            <a:chExt cx="572" cy="405"/>
                          </a:xfrm>
                        </wpg:grpSpPr>
                        <wps:wsp>
                          <wps:cNvPr id="101" name="Text Box 1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Line 186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3" name="Group 187"/>
                        <wpg:cNvGrpSpPr>
                          <a:grpSpLocks/>
                        </wpg:cNvGrpSpPr>
                        <wpg:grpSpPr bwMode="auto">
                          <a:xfrm>
                            <a:off x="1678" y="840"/>
                            <a:ext cx="572" cy="405"/>
                            <a:chOff x="0" y="0"/>
                            <a:chExt cx="572" cy="405"/>
                          </a:xfrm>
                        </wpg:grpSpPr>
                        <wps:wsp>
                          <wps:cNvPr id="104" name="Text Box 1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Line 189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6" name="Group 190"/>
                        <wpg:cNvGrpSpPr>
                          <a:grpSpLocks/>
                        </wpg:cNvGrpSpPr>
                        <wpg:grpSpPr bwMode="auto">
                          <a:xfrm>
                            <a:off x="1666" y="555"/>
                            <a:ext cx="572" cy="405"/>
                            <a:chOff x="0" y="0"/>
                            <a:chExt cx="572" cy="405"/>
                          </a:xfrm>
                        </wpg:grpSpPr>
                        <wps:wsp>
                          <wps:cNvPr id="107" name="Text Box 1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Line 192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9" name="Group 193"/>
                        <wpg:cNvGrpSpPr>
                          <a:grpSpLocks/>
                        </wpg:cNvGrpSpPr>
                        <wpg:grpSpPr bwMode="auto">
                          <a:xfrm>
                            <a:off x="1648" y="285"/>
                            <a:ext cx="572" cy="405"/>
                            <a:chOff x="0" y="0"/>
                            <a:chExt cx="572" cy="405"/>
                          </a:xfrm>
                        </wpg:grpSpPr>
                        <wps:wsp>
                          <wps:cNvPr id="110" name="Text Box 1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Line 195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2" name="Group 196"/>
                        <wpg:cNvGrpSpPr>
                          <a:grpSpLocks/>
                        </wpg:cNvGrpSpPr>
                        <wpg:grpSpPr bwMode="auto">
                          <a:xfrm>
                            <a:off x="1635" y="0"/>
                            <a:ext cx="572" cy="405"/>
                            <a:chOff x="0" y="0"/>
                            <a:chExt cx="572" cy="405"/>
                          </a:xfrm>
                        </wpg:grpSpPr>
                        <wps:wsp>
                          <wps:cNvPr id="113" name="Text Box 1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Line 198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5" name="Group 199"/>
                        <wpg:cNvGrpSpPr>
                          <a:grpSpLocks/>
                        </wpg:cNvGrpSpPr>
                        <wpg:grpSpPr bwMode="auto">
                          <a:xfrm>
                            <a:off x="357" y="1800"/>
                            <a:ext cx="692" cy="510"/>
                            <a:chOff x="0" y="0"/>
                            <a:chExt cx="572" cy="405"/>
                          </a:xfrm>
                        </wpg:grpSpPr>
                        <wps:wsp>
                          <wps:cNvPr id="116" name="Text Box 2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ST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Line 201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8" name="Group 202"/>
                        <wpg:cNvGrpSpPr>
                          <a:grpSpLocks/>
                        </wpg:cNvGrpSpPr>
                        <wpg:grpSpPr bwMode="auto">
                          <a:xfrm>
                            <a:off x="359" y="1500"/>
                            <a:ext cx="692" cy="510"/>
                            <a:chOff x="0" y="0"/>
                            <a:chExt cx="572" cy="405"/>
                          </a:xfrm>
                        </wpg:grpSpPr>
                        <wps:wsp>
                          <wps:cNvPr id="119" name="Text Box 2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1188" w:rsidRDefault="003F1188" w:rsidP="003F1188">
                                <w:pPr>
                                  <w:rPr>
                                    <w:rFonts w:hint="eastAsia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ST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Line 204"/>
                          <wps:cNvCnPr/>
                          <wps:spPr bwMode="auto">
                            <a:xfrm>
                              <a:off x="104" y="75"/>
                              <a:ext cx="2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1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59" y="600"/>
                            <a:ext cx="542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360" y="345"/>
                            <a:ext cx="542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343" y="90"/>
                            <a:ext cx="542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58" y="840"/>
                            <a:ext cx="109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1188" w:rsidRDefault="003F1188" w:rsidP="003F1188">
                              <w:pPr>
                                <w:rPr>
                                  <w:rFonts w:hint="eastAsia"/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74LS138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54" o:spid="_x0000_s1145" style="position:absolute;left:0;text-align:left;margin-left:36.8pt;margin-top:1.5pt;width:124.45pt;height:119.25pt;z-index:251711488" coordsize="2489,2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">
                <v:rect id="Rectangle 139" o:spid="_x0000_s1146" style="position:absolute;left:449;top:21;width:1620;height:2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TiNcUA&#10;AADbAAAADwAAAGRycy9kb3ducmV2LnhtbESPQWsCMRSE7wX/Q3iCl1ITW7bIahTRCqWHhapQj4/N&#10;c3dx87IkUdf++qZQ6HGYmW+Y+bK3rbiSD41jDZOxAkFcOtNwpeGw3z5NQYSIbLB1TBruFGC5GDzM&#10;MTfuxp903cVKJAiHHDXUMXa5lKGsyWIYu444eSfnLcYkfSWNx1uC21Y+K/UqLTacFmrsaF1Ted5d&#10;rIbua432rZDxw99fvo+XQ7HZqEetR8N+NQMRqY//4b/2u9GQZfD7Jf0A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tOI1xQAAANsAAAAPAAAAAAAAAAAAAAAAAJgCAABkcnMv&#10;ZG93bnJldi54bWxQSwUGAAAAAAQABAD1AAAAigMAAAAA&#10;" strokeweight="1.5pt"/>
                <v:group id="Group 140" o:spid="_x0000_s1147" style="position:absolute;left:2083;top:150;width:406;height:120" coordsize="406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AutoShape 141" o:spid="_x0000_s1148" type="#_x0000_t120" style="position:absolute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WLV8IA&#10;AADbAAAADwAAAGRycy9kb3ducmV2LnhtbESPQYvCMBSE7wv+h/AEb2vqiqtUo+iiULws6wpeH82z&#10;LSYvpYm2/nsjCB6HmfmGWaw6a8SNGl85VjAaJiCIc6crLhQc/3efMxA+IGs0jknBnTyslr2PBaba&#10;tfxHt0MoRISwT1FBGUKdSunzkiz6oauJo3d2jcUQZVNI3WAb4dbIryT5lhYrjgsl1vRTUn45XK2C&#10;kN3NvmrNr51u16d2vJlkTLVSg363noMI1IV3+NXOtILJFJ5f4g+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FYtXwgAAANsAAAAPAAAAAAAAAAAAAAAAAJgCAABkcnMvZG93&#10;bnJldi54bWxQSwUGAAAAAAQABAD1AAAAhwMAAAAA&#10;"/>
                  <v:line id="Line 142" o:spid="_x0000_s1149" style="position:absolute;visibility:visible;mso-wrap-style:square" from="106,60" to="406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</v:group>
                <v:group id="Group 143" o:spid="_x0000_s1150" style="position:absolute;left:2069;top:435;width:406;height:120" coordsize="406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shape id="AutoShape 144" o:spid="_x0000_s1151" type="#_x0000_t120" style="position:absolute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DZnr4A&#10;AADbAAAADwAAAGRycy9kb3ducmV2LnhtbERPTYvCMBC9C/6HMII3TVV0pRpFF4XiZVkVvA7N2BaT&#10;SWmytv57cxD2+Hjf621njXhS4yvHCibjBARx7nTFhYLr5ThagvABWaNxTApe5GG76ffWmGrX8i89&#10;z6EQMYR9igrKEOpUSp+XZNGPXU0cubtrLIYIm0LqBtsYbo2cJslCWqw4NpRY03dJ+eP8ZxWE7GVO&#10;VWt+7Ndhd2tn+3nGVCs1HHS7FYhAXfgXf9yZVrCI6+OX+APk5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qQ2Z6+AAAA2wAAAA8AAAAAAAAAAAAAAAAAmAIAAGRycy9kb3ducmV2&#10;LnhtbFBLBQYAAAAABAAEAPUAAACDAwAAAAA=&#10;"/>
                  <v:line id="Line 145" o:spid="_x0000_s1152" style="position:absolute;visibility:visible;mso-wrap-style:square" from="106,60" to="406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</v:group>
                <v:group id="Group 146" o:spid="_x0000_s1153" style="position:absolute;left:2082;top:705;width:406;height:120" coordsize="406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shape id="AutoShape 147" o:spid="_x0000_s1154" type="#_x0000_t120" style="position:absolute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JH6cMA&#10;AADbAAAADwAAAGRycy9kb3ducmV2LnhtbESPQWvCQBSE74L/YXlCb2ZTg1pSV9HSQuhFTAu9PrKv&#10;Seju25DdJvHfd4WCx2FmvmF2h8kaMVDvW8cKHpMUBHHldMu1gs+Pt+UTCB+QNRrHpOBKHg77+WyH&#10;uXYjX2goQy0ihH2OCpoQulxKXzVk0SeuI47et+sthij7Wuoexwi3Rq7SdCMtthwXGuzopaHqp/y1&#10;CkJxNe/taM52+3r8GrPTumDqlHpYTMdnEIGmcA//twutYJPB7Uv8A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JH6cMAAADbAAAADwAAAAAAAAAAAAAAAACYAgAAZHJzL2Rv&#10;d25yZXYueG1sUEsFBgAAAAAEAAQA9QAAAIgDAAAAAA==&#10;"/>
                  <v:line id="Line 148" o:spid="_x0000_s1155" style="position:absolute;visibility:visible;mso-wrap-style:square" from="106,60" to="406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+9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cfvbGAAAA2wAAAA8AAAAAAAAA&#10;AAAAAAAAoQIAAGRycy9kb3ducmV2LnhtbFBLBQYAAAAABAAEAPkAAACUAwAAAAA=&#10;"/>
                </v:group>
                <v:group id="Group 149" o:spid="_x0000_s1156" style="position:absolute;left:2083;top:990;width:406;height:120" coordsize="406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shape id="AutoShape 150" o:spid="_x0000_s1157" type="#_x0000_t120" style="position:absolute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XkccIA&#10;AADbAAAADwAAAGRycy9kb3ducmV2LnhtbESPQWvCQBSE7wX/w/IEb3Wj0liiq6gohF6KseD1kX1N&#10;Qnffhuxq4r93C4Ueh5n5hllvB2vEnTrfOFYwmyYgiEunG64UfF1Or+8gfEDWaByTggd52G5GL2vM&#10;tOv5TPciVCJC2GeooA6hzaT0ZU0W/dS1xNH7dp3FEGVXSd1hH+HWyHmSpNJiw3GhxpYONZU/xc0q&#10;CPnDfDS9+bTL4+7aL/ZvOVOr1GQ87FYgAg3hP/zXzrWCNIXfL/EH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NeRxwgAAANsAAAAPAAAAAAAAAAAAAAAAAJgCAABkcnMvZG93&#10;bnJldi54bWxQSwUGAAAAAAQABAD1AAAAhwMAAAAA&#10;"/>
                  <v:line id="Line 151" o:spid="_x0000_s1158" style="position:absolute;visibility:visible;mso-wrap-style:square" from="106,60" to="406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7ggc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pG9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O4IHGAAAA2wAAAA8AAAAAAAAA&#10;AAAAAAAAoQIAAGRycy9kb3ducmV2LnhtbFBLBQYAAAAABAAEAPkAAACUAwAAAAA=&#10;"/>
                </v:group>
                <v:group id="Group 152" o:spid="_x0000_s1159" style="position:absolute;left:2082;top:1275;width:406;height:120" coordsize="406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v:shape id="AutoShape 153" o:spid="_x0000_s1160" type="#_x0000_t120" style="position:absolute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pwA8MA&#10;AADbAAAADwAAAGRycy9kb3ducmV2LnhtbESPQWvCQBSE74L/YXmCN91U0bapm6BFIXgpTQu9PrKv&#10;Seju25Ddmvjv3ULB4zAz3zC7fLRGXKj3rWMFD8sEBHHldMu1gs+P0+IJhA/IGo1jUnAlD3k2neww&#10;1W7gd7qUoRYRwj5FBU0IXSqlrxqy6JeuI47et+sthij7Wuoehwi3Rq6SZCstthwXGuzotaHqp/y1&#10;CkJxNed2MG/28bj/GtaHTcHUKTWfjfsXEIHGcA//twutYPsMf1/iD5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6pwA8MAAADbAAAADwAAAAAAAAAAAAAAAACYAgAAZHJzL2Rv&#10;d25yZXYueG1sUEsFBgAAAAAEAAQA9QAAAIgDAAAAAA==&#10;"/>
                  <v:line id="Line 154" o:spid="_x0000_s1161" style="position:absolute;visibility:visible;mso-wrap-style:square" from="106,60" to="406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uKM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1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+7ijDAAAA2wAAAA8AAAAAAAAAAAAA&#10;AAAAoQIAAGRycy9kb3ducmV2LnhtbFBLBQYAAAAABAAEAPkAAACRAwAAAAA=&#10;"/>
                </v:group>
                <v:group id="Group 155" o:spid="_x0000_s1162" style="position:absolute;left:2082;top:1530;width:406;height:120" coordsize="406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AutoShape 156" o:spid="_x0000_s1163" type="#_x0000_t120" style="position:absolute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d0r8MA&#10;AADbAAAADwAAAGRycy9kb3ducmV2LnhtbESPS2vDMBCE74X8B7GF3hq5Lk2CEyU4pQWTS8gDcl2s&#10;rW0qrYyl+vHvq0Chx2FmvmE2u9Ea0VPnG8cKXuYJCOLS6YYrBdfL5/MKhA/IGo1jUjCRh9129rDB&#10;TLuBT9SfQyUihH2GCuoQ2kxKX9Zk0c9dSxy9L9dZDFF2ldQdDhFujUyTZCEtNhwXamzpvaby+/xj&#10;FYRiModmMEe7/Mhvw+v+rWBqlXp6HPM1iEBj+A//tQutYJnC/Uv8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d0r8MAAADbAAAADwAAAAAAAAAAAAAAAACYAgAAZHJzL2Rv&#10;d25yZXYueG1sUEsFBgAAAAAEAAQA9QAAAIgDAAAAAA==&#10;"/>
                  <v:line id="Line 157" o:spid="_x0000_s1164" style="position:absolute;visibility:visible;mso-wrap-style:square" from="106,60" to="406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</v:group>
                <v:group id="Group 158" o:spid="_x0000_s1165" style="position:absolute;left:2083;top:1800;width:406;height:120" coordsize="406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shape id="AutoShape 159" o:spid="_x0000_s1166" type="#_x0000_t120" style="position:absolute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7s28IA&#10;AADbAAAADwAAAGRycy9kb3ducmV2LnhtbESPQYvCMBSE7wv+h/AEb2vqiqtUo+iiULws6wpeH82z&#10;LSYvpYm2/nsjCB6HmfmGWaw6a8SNGl85VjAaJiCIc6crLhQc/3efMxA+IGs0jknBnTyslr2PBaba&#10;tfxHt0MoRISwT1FBGUKdSunzkiz6oauJo3d2jcUQZVNI3WAb4dbIryT5lhYrjgsl1vRTUn45XK2C&#10;kN3NvmrNr51u16d2vJlkTLVSg363noMI1IV3+NXOtILpBJ5f4g+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PuzbwgAAANsAAAAPAAAAAAAAAAAAAAAAAJgCAABkcnMvZG93&#10;bnJldi54bWxQSwUGAAAAAAQABAD1AAAAhwMAAAAA&#10;"/>
                  <v:line id="Line 160" o:spid="_x0000_s1167" style="position:absolute;visibility:visible;mso-wrap-style:square" from="106,60" to="406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vTx8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KV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08fGAAAA2wAAAA8AAAAAAAAA&#10;AAAAAAAAoQIAAGRycy9kb3ducmV2LnhtbFBLBQYAAAAABAAEAPkAAACUAwAAAAA=&#10;"/>
                </v:group>
                <v:group id="Group 161" o:spid="_x0000_s1168" style="position:absolute;left:2067;top:2055;width:406;height:120" coordsize="406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v:shape id="AutoShape 162" o:spid="_x0000_s1169" type="#_x0000_t120" style="position:absolute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9DRb8A&#10;AADbAAAADwAAAGRycy9kb3ducmV2LnhtbERPy4rCMBTdC/5DuMLsNHUGH1Sj6OBAcSM+wO2lubbF&#10;5KY00da/nywEl4fzXq47a8STGl85VjAeJSCIc6crLhRczn/DOQgfkDUax6TgRR7Wq35vial2LR/p&#10;eQqFiCHsU1RQhlCnUvq8JIt+5GriyN1cYzFE2BRSN9jGcGvkd5JMpcWKY0OJNf2WlN9PD6sgZC+z&#10;r1pzsLPd5tr+bCcZU63U16DbLEAE6sJH/HZnWsEsjo1f4g+Qq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P0NFvwAAANsAAAAPAAAAAAAAAAAAAAAAAJgCAABkcnMvZG93bnJl&#10;di54bWxQSwUGAAAAAAQABAD1AAAAhAMAAAAA&#10;"/>
                  <v:line id="Line 163" o:spid="_x0000_s1170" style="position:absolute;visibility:visible;mso-wrap-style:square" from="106,60" to="406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8RHtc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ps9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ER7XGAAAA2wAAAA8AAAAAAAAA&#10;AAAAAAAAoQIAAGRycy9kb3ducmV2LnhtbFBLBQYAAAAABAAEAPkAAACUAwAAAAA=&#10;"/>
                </v:group>
                <v:group id="Group 164" o:spid="_x0000_s1171" style="position:absolute;left:16;top:1650;width:420;height:120" coordsize="420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shape id="AutoShape 165" o:spid="_x0000_s1172" type="#_x0000_t120" style="position:absolute;left:314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Ca/8IA&#10;AADbAAAADwAAAGRycy9kb3ducmV2LnhtbESPT4vCMBTE7wt+h/AEb2uq4ipdo6goFC+Lf2Cvj+Zt&#10;WzZ5KU209dsbQfA4zMxvmMWqs0bcqPGVYwWjYQKCOHe64kLB5bz/nIPwAVmjcUwK7uRhtex9LDDV&#10;ruUj3U6hEBHCPkUFZQh1KqXPS7Loh64mjt6fayyGKJtC6gbbCLdGjpPkS1qsOC6UWNO2pPz/dLUK&#10;QnY3h6o1P3a2W/+2k800Y6qVGvS79TeIQF14h1/tTCuYj+D5Jf4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0Jr/wgAAANsAAAAPAAAAAAAAAAAAAAAAAJgCAABkcnMvZG93&#10;bnJldi54bWxQSwUGAAAAAAQABAD1AAAAhwMAAAAA&#10;"/>
                  <v:line id="Line 166" o:spid="_x0000_s1173" style="position:absolute;visibility:visible;mso-wrap-style:square" from="0,60" to="300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l48UAAADb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+H2Jf4A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Wl48UAAADbAAAADwAAAAAAAAAA&#10;AAAAAAChAgAAZHJzL2Rvd25yZXYueG1sUEsFBgAAAAAEAAQA+QAAAJMDAAAAAA==&#10;"/>
                </v:group>
                <v:group id="Group 167" o:spid="_x0000_s1174" style="position:absolute;top:1935;width:420;height:120" coordsize="420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<v:shape id="AutoShape 168" o:spid="_x0000_s1175" type="#_x0000_t120" style="position:absolute;left:314;width:106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c5Z8IA&#10;AADbAAAADwAAAGRycy9kb3ducmV2LnhtbESPQWvCQBSE74L/YXlCb7rRapXoKloqBC+lVvD6yL4m&#10;obtvQ3Y18d+7guBxmJlvmNWms0ZcqfGVYwXjUQKCOHe64kLB6Xc/XIDwAVmjcUwKbuRhs+73Vphq&#10;1/IPXY+hEBHCPkUFZQh1KqXPS7LoR64mjt6fayyGKJtC6gbbCLdGTpLkQ1qsOC6UWNNnSfn/8WIV&#10;hOxmDlVrvu38a3tu33ezjKlW6m3QbZcgAnXhFX62M61gMYXHl/gD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pzlnwgAAANsAAAAPAAAAAAAAAAAAAAAAAJgCAABkcnMvZG93&#10;bnJldi54bWxQSwUGAAAAAAQABAD1AAAAhwMAAAAA&#10;"/>
                  <v:line id="Line 169" o:spid="_x0000_s1176" style="position:absolute;visibility:visible;mso-wrap-style:square" from="0,60" to="300,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9l8YAAADbAAAADwAAAGRycy9kb3ducmV2LnhtbESPQWvCQBSE74L/YXmCN91YaZ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cPZfGAAAA2wAAAA8AAAAAAAAA&#10;AAAAAAAAoQIAAGRycy9kb3ducmV2LnhtbFBLBQYAAAAABAAEAPkAAACUAwAAAAA=&#10;"/>
                </v:group>
                <v:line id="Line 170" o:spid="_x0000_s1177" style="position:absolute;visibility:visible;mso-wrap-style:square" from="13,1425" to="433,1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<v:line id="Line 171" o:spid="_x0000_s1178" style="position:absolute;visibility:visible;mso-wrap-style:square" from="13,570" to="433,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Ge8YAAADbAAAADwAAAGRycy9kb3ducmV2LnhtbESPQWvCQBSE74L/YXmCN91YIZX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CBnvGAAAA2wAAAA8AAAAAAAAA&#10;AAAAAAAAoQIAAGRycy9kb3ducmV2LnhtbFBLBQYAAAAABAAEAPkAAACUAwAAAAA=&#10;"/>
                <v:line id="Line 172" o:spid="_x0000_s1179" style="position:absolute;visibility:visible;mso-wrap-style:square" from="28,855" to="448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SCc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rH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2SCcIAAADbAAAADwAAAAAAAAAAAAAA&#10;AAChAgAAZHJzL2Rvd25yZXYueG1sUEsFBgAAAAAEAAQA+QAAAJADAAAAAA==&#10;"/>
                <v:line id="Line 173" o:spid="_x0000_s1180" style="position:absolute;visibility:visible;mso-wrap-style:square" from="13,315" to="433,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<v:shape id="Text Box 174" o:spid="_x0000_s1181" type="#_x0000_t202" style="position:absolute;left:345;top:1170;width:692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Wo7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/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U9ajvwAAANsAAAAPAAAAAAAAAAAAAAAAAJgCAABkcnMvZG93bnJl&#10;di54bWxQSwUGAAAAAAQABAD1AAAAhAMAAAAA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</w:rPr>
                          <w:t>ST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group id="Group 175" o:spid="_x0000_s1182" style="position:absolute;left:1679;top:1935;width:618;height:450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shape id="Text Box 176" o:spid="_x0000_s1183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3tT8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3tT8MAAADbAAAADwAAAAAAAAAAAAAAAACYAgAAZHJzL2Rv&#10;d25yZXYueG1sUEsFBgAAAAAEAAQA9QAAAIgDAAAAAA==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7</w:t>
                          </w:r>
                        </w:p>
                      </w:txbxContent>
                    </v:textbox>
                  </v:shape>
                  <v:line id="Line 177" o:spid="_x0000_s1184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Wp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5j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glqXGAAAA2wAAAA8AAAAAAAAA&#10;AAAAAAAAoQIAAGRycy9kb3ducmV2LnhtbFBLBQYAAAAABAAEAPkAAACUAwAAAAA=&#10;"/>
                </v:group>
                <v:group id="Group 178" o:spid="_x0000_s1185" style="position:absolute;left:1680;top:1380;width:572;height:405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shape id="Text Box 179" o:spid="_x0000_s1186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5</w:t>
                          </w:r>
                        </w:p>
                      </w:txbxContent>
                    </v:textbox>
                  </v:shape>
                  <v:line id="Line 180" o:spid="_x0000_s1187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1Pc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K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XNT3GAAAA2wAAAA8AAAAAAAAA&#10;AAAAAAAAoQIAAGRycy9kb3ducmV2LnhtbFBLBQYAAAAABAAEAPkAAACUAwAAAAA=&#10;"/>
                </v:group>
                <v:group id="Group 181" o:spid="_x0000_s1188" style="position:absolute;left:1649;top:1665;width:618;height:435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<v:shape id="Text Box 182" o:spid="_x0000_s1189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b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7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JdqlvwAAANsAAAAPAAAAAAAAAAAAAAAAAJgCAABkcnMvZG93bnJl&#10;di54bWxQSwUGAAAAAAQABAD1AAAAhAMAAAAA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6</w:t>
                          </w:r>
                        </w:p>
                      </w:txbxContent>
                    </v:textbox>
                  </v:shape>
                  <v:line id="Line 183" o:spid="_x0000_s1190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ihT8YAAADbAAAADwAAAGRycy9kb3ducmV2LnhtbESPQWvCQBSE74L/YXmCN91YIdTUVaSl&#10;oD2UqoX2+Mw+k2j2bdjdJum/7xYEj8PMfMMs172pRUvOV5YVzKYJCOLc6ooLBZ/H18kjCB+QNdaW&#10;ScEveVivhoMlZtp2vKf2EAoRIewzVFCG0GRS+rwkg35qG+Lona0zGKJ0hdQOuwg3tXxIklQarDgu&#10;lNjQc0n59fBjFLzPP9J2s3vb9l+79JS/7E/fl84pNR71mycQgfpwD9/aW61gsYD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IoU/GAAAA2wAAAA8AAAAAAAAA&#10;AAAAAAAAoQIAAGRycy9kb3ducmV2LnhtbFBLBQYAAAAABAAEAPkAAACUAwAAAAA=&#10;"/>
                </v:group>
                <v:group id="Group 184" o:spid="_x0000_s1191" style="position:absolute;left:1663;top:1125;width:618;height:450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<v:shape id="Text Box 185" o:spid="_x0000_s1192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6e8AA&#10;AADcAAAADwAAAGRycy9kb3ducmV2LnhtbERPS4vCMBC+C/sfwix400RR0WqUZWVhT4pP8DY0Y1ts&#10;JqXJ2u6/N4LgbT6+5yxWrS3FnWpfONYw6CsQxKkzBWcajoef3hSED8gGS8ek4Z88rJYfnQUmxjW8&#10;o/s+ZCKGsE9QQx5ClUjp05ws+r6riCN3dbXFEGGdSVNjE8NtKYdKTaTFgmNDjhV955Te9n9Ww2lz&#10;vZxHaput7bhqXKsk25nUuvvZfs1BBGrDW/xy/5o4Xw3g+Uy8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y6e8AAAADcAAAADwAAAAAAAAAAAAAAAACYAgAAZHJzL2Rvd25y&#10;ZXYueG1sUEsFBgAAAAAEAAQA9QAAAIUDAAAAAA==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shape>
                  <v:line id="Line 186" o:spid="_x0000_s1193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7M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c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ZzsyxAAAANwAAAAPAAAAAAAAAAAA&#10;AAAAAKECAABkcnMvZG93bnJldi54bWxQSwUGAAAAAAQABAD5AAAAkgMAAAAA&#10;"/>
                </v:group>
                <v:group id="Group 187" o:spid="_x0000_s1194" style="position:absolute;left:1678;top:840;width:572;height:405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<v:shape id="Text Box 188" o:spid="_x0000_s1195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sZ48IA&#10;AADcAAAADwAAAGRycy9kb3ducmV2LnhtbERPS2vCQBC+F/oflin0VncradHoJhRLwVOlVgVvQ3by&#10;wOxsyG5N/PeuIPQ2H99zlvloW3Gm3jeONbxOFAjiwpmGKw2736+XGQgfkA22jknDhTzk2ePDElPj&#10;Bv6h8zZUIoawT1FDHUKXSumLmiz6ieuII1e63mKIsK+k6XGI4baVU6XepcWGY0ONHa1qKk7bP6th&#10;/10eD4naVJ/2rRvcqCTbudT6+Wn8WIAINIZ/8d29NnG+SuD2TLxAZ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axnjwgAAANwAAAAPAAAAAAAAAAAAAAAAAJgCAABkcnMvZG93&#10;bnJldi54bWxQSwUGAAAAAAQABAD1AAAAhwMAAAAA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line id="Line 189" o:spid="_x0000_s1196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6jR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y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jqNGxAAAANwAAAAPAAAAAAAAAAAA&#10;AAAAAKECAABkcnMvZG93bnJldi54bWxQSwUGAAAAAAQABAD5AAAAkgMAAAAA&#10;"/>
                </v:group>
                <v:group id="Group 190" o:spid="_x0000_s1197" style="position:absolute;left:1666;top:555;width:572;height:405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<v:shape id="Text Box 191" o:spid="_x0000_s1198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mHlMIA&#10;AADc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G+WsH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uYeUwgAAANwAAAAPAAAAAAAAAAAAAAAAAJgCAABkcnMvZG93&#10;bnJldi54bWxQSwUGAAAAAAQABAD1AAAAhwMAAAAA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92" o:spid="_x0000_s1199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8M2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T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jwzYxwAAANwAAAAPAAAAAAAA&#10;AAAAAAAAAKECAABkcnMvZG93bnJldi54bWxQSwUGAAAAAAQABAD5AAAAlQMAAAAA&#10;"/>
                </v:group>
                <v:group id="Group 193" o:spid="_x0000_s1200" style="position:absolute;left:1648;top:285;width:572;height:405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<v:shape id="Text Box 194" o:spid="_x0000_s1201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mJPc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gi/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JiT3EAAAA3AAAAA8AAAAAAAAAAAAAAAAAmAIAAGRycy9k&#10;b3ducmV2LnhtbFBLBQYAAAAABAAEAPUAAACJAwAAAAA=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95" o:spid="_x0000_s1202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wzmMQAAADcAAAADwAAAGRycy9kb3ducmV2LnhtbERPTWvCQBC9F/oflin0VjdRCCV1FVEE&#10;9SBqC+1xzE6T1Oxs2N0m8d+7QqG3ebzPmc4H04iOnK8tK0hHCQjiwuqaSwUf7+uXVxA+IGtsLJOC&#10;K3mYzx4fpphr2/ORulMoRQxhn6OCKoQ2l9IXFRn0I9sSR+7bOoMhQldK7bCP4aaR4yTJpMGaY0OF&#10;LS0rKi6nX6NgPzlk3WK72wyf2+xcrI7nr5/eKfX8NCzeQAQawr/4z73RcX6awv2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bDOYxAAAANwAAAAPAAAAAAAAAAAA&#10;AAAAAKECAABkcnMvZG93bnJldi54bWxQSwUGAAAAAAQABAD5AAAAkgMAAAAA&#10;"/>
                </v:group>
                <v:group id="Group 196" o:spid="_x0000_s1203" style="position:absolute;left:1635;width:572;height:405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<v:shape id="Text Box 197" o:spid="_x0000_s1204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sXS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4gu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bF0rBAAAA3AAAAA8AAAAAAAAAAAAAAAAAmAIAAGRycy9kb3du&#10;cmV2LnhtbFBLBQYAAAAABAAEAPUAAACGAwAAAAA=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Y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line id="Line 198" o:spid="_x0000_s1205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QAMQAAADc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G5AAxAAAANwAAAAPAAAAAAAAAAAA&#10;AAAAAKECAABkcnMvZG93bnJldi54bWxQSwUGAAAAAAQABAD5AAAAkgMAAAAA&#10;"/>
                </v:group>
                <v:group id="Group 199" o:spid="_x0000_s1206" style="position:absolute;left:357;top:1800;width:692;height:510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<v:shape id="Text Box 200" o:spid="_x0000_s1207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y00s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g/XcD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LTSwgAAANwAAAAPAAAAAAAAAAAAAAAAAJgCAABkcnMvZG93&#10;bnJldi54bWxQSwUGAAAAAAQABAD1AAAAhwMAAAAA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ST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C</w:t>
                          </w:r>
                        </w:p>
                      </w:txbxContent>
                    </v:textbox>
                  </v:shape>
                  <v:line id="Line 201" o:spid="_x0000_s1208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kOd8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yQ53xAAAANwAAAAPAAAAAAAAAAAA&#10;AAAAAKECAABkcnMvZG93bnJldi54bWxQSwUGAAAAAAQABAD5AAAAkgMAAAAA&#10;"/>
                </v:group>
                <v:group id="Group 202" o:spid="_x0000_s1209" style="position:absolute;left:359;top:1500;width:692;height:510" coordsize="572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<v:shape id="Text Box 203" o:spid="_x0000_s1210" type="#_x0000_t202" style="position:absolute;width:572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  <v:textbox>
                      <w:txbxContent>
                        <w:p w:rsidR="003F1188" w:rsidRDefault="003F1188" w:rsidP="003F1188">
                          <w:pPr>
                            <w:rPr>
                              <w:rFonts w:hint="eastAsia"/>
                              <w:vertAlign w:val="subscript"/>
                            </w:rPr>
                          </w:pPr>
                          <w:r>
                            <w:rPr>
                              <w:rFonts w:hint="eastAsia"/>
                            </w:rPr>
                            <w:t>ST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B</w:t>
                          </w:r>
                        </w:p>
                      </w:txbxContent>
                    </v:textbox>
                  </v:shape>
                  <v:line id="Line 204" o:spid="_x0000_s1211" style="position:absolute;visibility:visible;mso-wrap-style:square" from="104,75" to="330,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xcvscAAADcAAAADwAAAGRycy9kb3ducmV2LnhtbESPT0vDQBDF74LfYRnBm920QpDYbSkV&#10;ofUg9g/Y4zQ7TaLZ2bC7JvHbOwehtxnem/d+M1+OrlU9hdh4NjCdZKCIS28brgwcD68PT6BiQrbY&#10;eiYDvxRhubi9mWNh/cA76vepUhLCsUADdUpdoXUsa3IYJ74jFu3ig8Mka6i0DThIuGv1LMty7bBh&#10;aaixo3VN5ff+xxl4f/z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TFy+xwAAANwAAAAPAAAAAAAA&#10;AAAAAAAAAKECAABkcnMvZG93bnJldi54bWxQSwUGAAAAAAQABAD5AAAAlQMAAAAA&#10;"/>
                </v:group>
                <v:shape id="Text Box 205" o:spid="_x0000_s1212" type="#_x0000_t202" style="position:absolute;left:359;top:600;width:542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mG8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w/T+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eYbwgAAANwAAAAPAAAAAAAAAAAAAAAAAJgCAABkcnMvZG93&#10;bnJldi54bWxQSwUGAAAAAAQABAD1AAAAhwMAAAAA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206" o:spid="_x0000_s1213" type="#_x0000_t202" style="position:absolute;left:360;top:345;width:542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t4bMEA&#10;AADcAAAADwAAAGRycy9kb3ducmV2LnhtbERPTYvCMBC9L/gfwgje1sTiLlqNIrsInlbWVcHb0Ixt&#10;sZmUJtr6740g7G0e73Pmy85W4kaNLx1rGA0VCOLMmZJzDfu/9fsEhA/IBivHpOFOHpaL3tscU+Na&#10;/qXbLuQihrBPUUMRQp1K6bOCLPqhq4kjd3aNxRBhk0vTYBvDbSUTpT6lxZJjQ4E1fRWUXXZXq+Hw&#10;cz4dx2qbf9uPunWdkmynUutBv1vNQATqwr/45d6YOD9J4PlMv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7eGzBAAAA3AAAAA8AAAAAAAAAAAAAAAAAmAIAAGRycy9kb3du&#10;cmV2LnhtbFBLBQYAAAAABAAEAPUAAACGAwAAAAA=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07" o:spid="_x0000_s1214" type="#_x0000_t202" style="position:absolute;left:343;top:90;width:542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fd98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6Qx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N933wgAAANwAAAAPAAAAAAAAAAAAAAAAAJgCAABkcnMvZG93&#10;bnJldi54bWxQSwUGAAAAAAQABAD1AAAAhwMAAAAA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208" o:spid="_x0000_s1215" type="#_x0000_t202" style="position:absolute;left:658;top:840;width:1098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5Fg8IA&#10;AADcAAAADwAAAGRycy9kb3ducmV2LnhtbERPTWvCQBC9C/6HZYTezK4SpaZZpbQUerJoW6G3ITsm&#10;wexsyG6T9N93BcHbPN7n5LvRNqKnzteONSwSBYK4cKbmUsPX59v8EYQPyAYbx6ThjzzsttNJjplx&#10;Ax+oP4ZSxBD2GWqoQmgzKX1RkUWfuJY4cmfXWQwRdqU0HQ4x3DZyqdRaWqw5NlTY0ktFxeX4azV8&#10;788/p1R9lK921Q5uVJLtRmr9MBufn0AEGsNdfHO/mzh/m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3kWDwgAAANwAAAAPAAAAAAAAAAAAAAAAAJgCAABkcnMvZG93&#10;bnJldi54bWxQSwUGAAAAAAQABAD1AAAAhwMAAAAA&#10;" filled="f" stroked="f">
                  <v:textbox>
                    <w:txbxContent>
                      <w:p w:rsidR="003F1188" w:rsidRDefault="003F1188" w:rsidP="003F1188">
                        <w:pPr>
                          <w:rPr>
                            <w:rFonts w:hint="eastAsia"/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74LS138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  <w:bCs/>
          <w:sz w:val="24"/>
        </w:rPr>
        <w:t xml:space="preserve">            </w:t>
      </w: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</w:p>
    <w:p w:rsidR="003F1188" w:rsidRDefault="003F1188" w:rsidP="003F1188">
      <w:pPr>
        <w:spacing w:line="400" w:lineRule="exact"/>
        <w:ind w:leftChars="115" w:left="964" w:hangingChars="300" w:hanging="723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sz w:val="24"/>
        </w:rPr>
        <w:t>74LS161</w:t>
      </w:r>
      <w:r>
        <w:rPr>
          <w:rFonts w:hint="eastAsia"/>
          <w:sz w:val="24"/>
        </w:rPr>
        <w:t>是同步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位二进制加法计数器，其逻辑功能表如下，试分析下列电路是几进制计数器，并画出其状态图。（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分）</w:t>
      </w:r>
    </w:p>
    <w:p w:rsidR="003F1188" w:rsidRDefault="003F1188" w:rsidP="003F1188">
      <w:pPr>
        <w:spacing w:line="400" w:lineRule="exact"/>
        <w:ind w:firstLineChars="1250" w:firstLine="3000"/>
        <w:rPr>
          <w:rFonts w:hint="eastAsia"/>
          <w:b/>
          <w:bCs/>
          <w:sz w:val="18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EBD47E" wp14:editId="2743B61A">
                <wp:simplePos x="0" y="0"/>
                <wp:positionH relativeFrom="column">
                  <wp:posOffset>-1600200</wp:posOffset>
                </wp:positionH>
                <wp:positionV relativeFrom="paragraph">
                  <wp:posOffset>99060</wp:posOffset>
                </wp:positionV>
                <wp:extent cx="635" cy="396240"/>
                <wp:effectExtent l="5715" t="9525" r="12700" b="13335"/>
                <wp:wrapNone/>
                <wp:docPr id="53" name="直接连接符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53" o:spid="_x0000_s1026" style="position:absolute;left:0;text-align:lef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6pt,7.8pt" to="-125.9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"/>
            </w:pict>
          </mc:Fallback>
        </mc:AlternateContent>
      </w:r>
      <w:r>
        <w:rPr>
          <w:rFonts w:hint="eastAsia"/>
          <w:b/>
          <w:bCs/>
          <w:sz w:val="18"/>
        </w:rPr>
        <w:t xml:space="preserve">  74LS161</w:t>
      </w:r>
      <w:r>
        <w:rPr>
          <w:rFonts w:hint="eastAsia"/>
          <w:b/>
          <w:bCs/>
          <w:sz w:val="18"/>
        </w:rPr>
        <w:t>逻辑功能表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2"/>
        <w:gridCol w:w="622"/>
        <w:gridCol w:w="602"/>
        <w:gridCol w:w="658"/>
        <w:gridCol w:w="540"/>
        <w:gridCol w:w="1440"/>
      </w:tblGrid>
      <w:tr w:rsidR="003F1188" w:rsidTr="00557585">
        <w:trPr>
          <w:trHeight w:val="453"/>
        </w:trPr>
        <w:tc>
          <w:tcPr>
            <w:tcW w:w="592" w:type="dxa"/>
          </w:tcPr>
          <w:p w:rsidR="003F1188" w:rsidRDefault="003F1188" w:rsidP="00557585">
            <w:pPr>
              <w:pStyle w:val="4"/>
              <w:spacing w:line="400" w:lineRule="exact"/>
              <w:rPr>
                <w:rFonts w:hint="eastAsia"/>
                <w:sz w:val="18"/>
                <w:szCs w:val="18"/>
              </w:rPr>
            </w:pPr>
            <w:r>
              <w:rPr>
                <w:position w:val="-6"/>
                <w:sz w:val="18"/>
                <w:szCs w:val="18"/>
              </w:rPr>
              <w:object w:dxaOrig="380" w:dyaOrig="340">
                <v:shape id="_x0000_i1050" type="#_x0000_t75" style="width:19pt;height:15pt;mso-position-horizontal-relative:page;mso-position-vertical-relative:page" o:ole="">
                  <v:imagedata r:id="rId88" o:title=""/>
                </v:shape>
                <o:OLEObject Type="Embed" ProgID="Equation.DSMT4" ShapeID="_x0000_i1050" DrawAspect="Content" ObjectID="_1621522267" r:id="rId89"/>
              </w:object>
            </w:r>
          </w:p>
        </w:tc>
        <w:tc>
          <w:tcPr>
            <w:tcW w:w="622" w:type="dxa"/>
          </w:tcPr>
          <w:p w:rsidR="003F1188" w:rsidRDefault="003F1188" w:rsidP="00557585">
            <w:pPr>
              <w:pStyle w:val="4"/>
              <w:spacing w:line="400" w:lineRule="exact"/>
              <w:rPr>
                <w:rFonts w:hint="eastAsia"/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object w:dxaOrig="400" w:dyaOrig="320">
                <v:shape id="_x0000_i1051" type="#_x0000_t75" style="width:20.5pt;height:14.5pt;mso-position-horizontal-relative:page;mso-position-vertical-relative:page" o:ole="">
                  <v:imagedata r:id="rId90" o:title=""/>
                </v:shape>
                <o:OLEObject Type="Embed" ProgID="Equation.DSMT4" ShapeID="_x0000_i1051" DrawAspect="Content" ObjectID="_1621522268" r:id="rId91"/>
              </w:object>
            </w:r>
          </w:p>
        </w:tc>
        <w:tc>
          <w:tcPr>
            <w:tcW w:w="602" w:type="dxa"/>
          </w:tcPr>
          <w:p w:rsidR="003F1188" w:rsidRDefault="003F1188" w:rsidP="00557585">
            <w:pPr>
              <w:spacing w:line="400" w:lineRule="exac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CT</w:t>
            </w:r>
            <w:r>
              <w:rPr>
                <w:rFonts w:hint="eastAsia"/>
                <w:sz w:val="18"/>
                <w:szCs w:val="18"/>
                <w:vertAlign w:val="subscript"/>
              </w:rPr>
              <w:t>P</w:t>
            </w:r>
          </w:p>
        </w:tc>
        <w:tc>
          <w:tcPr>
            <w:tcW w:w="658" w:type="dxa"/>
          </w:tcPr>
          <w:p w:rsidR="003F1188" w:rsidRDefault="003F1188" w:rsidP="00557585">
            <w:pPr>
              <w:spacing w:line="400" w:lineRule="exac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CT</w:t>
            </w:r>
            <w:r>
              <w:rPr>
                <w:rFonts w:hint="eastAsia"/>
                <w:sz w:val="18"/>
                <w:szCs w:val="18"/>
                <w:vertAlign w:val="subscript"/>
              </w:rPr>
              <w:t>T</w:t>
            </w:r>
          </w:p>
        </w:tc>
        <w:tc>
          <w:tcPr>
            <w:tcW w:w="540" w:type="dxa"/>
          </w:tcPr>
          <w:p w:rsidR="003F1188" w:rsidRDefault="003F1188" w:rsidP="00557585">
            <w:pPr>
              <w:spacing w:line="400" w:lineRule="exac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CP</w:t>
            </w:r>
          </w:p>
        </w:tc>
        <w:tc>
          <w:tcPr>
            <w:tcW w:w="1440" w:type="dxa"/>
          </w:tcPr>
          <w:p w:rsidR="003F1188" w:rsidRDefault="003F1188" w:rsidP="00557585">
            <w:pPr>
              <w:spacing w:line="400" w:lineRule="exac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3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</w:p>
        </w:tc>
      </w:tr>
      <w:tr w:rsidR="003F1188" w:rsidTr="00557585">
        <w:trPr>
          <w:trHeight w:val="475"/>
        </w:trPr>
        <w:tc>
          <w:tcPr>
            <w:tcW w:w="592" w:type="dxa"/>
          </w:tcPr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0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22" w:type="dxa"/>
          </w:tcPr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0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02" w:type="dxa"/>
          </w:tcPr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0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58" w:type="dxa"/>
          </w:tcPr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0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40" w:type="dxa"/>
          </w:tcPr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sz w:val="18"/>
                <w:szCs w:val="18"/>
              </w:rPr>
            </w:pPr>
            <w:r>
              <w:rPr>
                <w:rFonts w:ascii="黑体" w:eastAsia="黑体" w:hint="eastAsia"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sz w:val="18"/>
                <w:szCs w:val="18"/>
              </w:rPr>
            </w:pPr>
            <w:r>
              <w:rPr>
                <w:rFonts w:ascii="黑体" w:eastAsia="黑体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BADC322" wp14:editId="0423D855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52070</wp:posOffset>
                      </wp:positionV>
                      <wp:extent cx="635" cy="198120"/>
                      <wp:effectExtent l="41275" t="15875" r="43815" b="5080"/>
                      <wp:wrapNone/>
                      <wp:docPr id="52" name="直接连接符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198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52" o:spid="_x0000_s1026" style="position:absolute;left:0;text-align:lef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85pt,4.1pt" to="5.9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">
                      <v:stroke endarrow="block" endarrowwidth="narrow"/>
                    </v:line>
                  </w:pict>
                </mc:Fallback>
              </mc:AlternateContent>
            </w:r>
            <w:r>
              <w:rPr>
                <w:rFonts w:ascii="黑体" w:eastAsia="黑体" w:hint="eastAsia"/>
                <w:sz w:val="18"/>
                <w:szCs w:val="18"/>
              </w:rPr>
              <w:t xml:space="preserve">  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sz w:val="18"/>
                <w:szCs w:val="18"/>
              </w:rPr>
            </w:pPr>
            <w:r>
              <w:rPr>
                <w:rFonts w:ascii="黑体" w:eastAsia="黑体" w:hint="eastAsia"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sz w:val="18"/>
                <w:szCs w:val="18"/>
              </w:rPr>
            </w:pPr>
            <w:r>
              <w:rPr>
                <w:rFonts w:ascii="黑体" w:eastAsia="黑体" w:hint="eastAsia"/>
                <w:sz w:val="18"/>
                <w:szCs w:val="18"/>
              </w:rPr>
              <w:t>×</w:t>
            </w:r>
          </w:p>
          <w:p w:rsidR="003F1188" w:rsidRDefault="003F1188" w:rsidP="00557585">
            <w:pPr>
              <w:spacing w:line="400" w:lineRule="exact"/>
              <w:rPr>
                <w:rFonts w:ascii="黑体" w:eastAsia="黑体" w:hint="eastAsia"/>
                <w:sz w:val="18"/>
                <w:szCs w:val="18"/>
              </w:rPr>
            </w:pPr>
            <w:r>
              <w:rPr>
                <w:rFonts w:ascii="黑体" w:eastAsia="黑体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E2ED46C" wp14:editId="15981F22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53975</wp:posOffset>
                      </wp:positionV>
                      <wp:extent cx="635" cy="198120"/>
                      <wp:effectExtent l="45720" t="17780" r="48895" b="12700"/>
                      <wp:wrapNone/>
                      <wp:docPr id="51" name="直接连接符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198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51" o:spid="_x0000_s1026" style="position:absolute;left:0;text-align:lef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45pt,4.25pt" to="5.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">
                      <v:stroke endarrow="block" endarrowwidth="narrow"/>
                    </v:line>
                  </w:pict>
                </mc:Fallback>
              </mc:AlternateContent>
            </w:r>
            <w:r>
              <w:rPr>
                <w:rFonts w:ascii="黑体" w:eastAsia="黑体" w:hint="eastAsia"/>
                <w:sz w:val="18"/>
                <w:szCs w:val="18"/>
              </w:rPr>
              <w:t xml:space="preserve">  </w:t>
            </w:r>
          </w:p>
        </w:tc>
        <w:tc>
          <w:tcPr>
            <w:tcW w:w="1440" w:type="dxa"/>
          </w:tcPr>
          <w:p w:rsidR="003F1188" w:rsidRDefault="003F1188" w:rsidP="00557585">
            <w:pPr>
              <w:spacing w:line="400" w:lineRule="exact"/>
              <w:rPr>
                <w:rFonts w:ascii="黑体" w:hint="eastAsia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0  0  0  0</w:t>
            </w:r>
          </w:p>
          <w:p w:rsidR="003F1188" w:rsidRDefault="003F1188" w:rsidP="00557585">
            <w:pPr>
              <w:spacing w:line="400" w:lineRule="exac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  <w:vertAlign w:val="subscript"/>
              </w:rPr>
              <w:t>3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  <w:vertAlign w:val="subscript"/>
              </w:rPr>
              <w:t>2</w:t>
            </w:r>
            <w:r>
              <w:rPr>
                <w:rFonts w:hint="eastAsia"/>
                <w:i/>
                <w:iCs/>
                <w:sz w:val="18"/>
                <w:szCs w:val="18"/>
              </w:rPr>
              <w:t xml:space="preserve"> D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</w:p>
          <w:p w:rsidR="003F1188" w:rsidRDefault="003F1188" w:rsidP="00557585">
            <w:pPr>
              <w:spacing w:line="400" w:lineRule="exact"/>
              <w:rPr>
                <w:rFonts w:hint="eastAsia"/>
                <w:sz w:val="18"/>
                <w:szCs w:val="18"/>
                <w:vertAlign w:val="subscript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3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</w:p>
          <w:p w:rsidR="003F1188" w:rsidRDefault="003F1188" w:rsidP="00557585">
            <w:pPr>
              <w:spacing w:line="400" w:lineRule="exact"/>
              <w:rPr>
                <w:rFonts w:hint="eastAsia"/>
                <w:sz w:val="18"/>
                <w:szCs w:val="18"/>
                <w:vertAlign w:val="subscript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3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</w:p>
          <w:p w:rsidR="003F1188" w:rsidRDefault="003F1188" w:rsidP="00557585">
            <w:pPr>
              <w:spacing w:line="400" w:lineRule="exac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加法计数</w:t>
            </w:r>
          </w:p>
        </w:tc>
      </w:tr>
    </w:tbl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sz w:val="24"/>
          <w:vertAlign w:val="subscript"/>
        </w:rPr>
      </w:pPr>
    </w:p>
    <w:p w:rsidR="003F1188" w:rsidRDefault="003F1188" w:rsidP="003F1188">
      <w:pPr>
        <w:spacing w:line="400" w:lineRule="exact"/>
        <w:ind w:left="420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rPr>
          <w:rFonts w:hint="eastAsia"/>
          <w:sz w:val="24"/>
        </w:rPr>
      </w:pPr>
    </w:p>
    <w:p w:rsidR="003F1188" w:rsidRDefault="003F1188" w:rsidP="003F1188">
      <w:pPr>
        <w:spacing w:line="400" w:lineRule="exact"/>
        <w:ind w:left="542" w:hangingChars="300" w:hanging="542"/>
        <w:rPr>
          <w:rFonts w:hint="eastAsia"/>
          <w:b/>
          <w:bCs/>
          <w:sz w:val="24"/>
        </w:rPr>
      </w:pPr>
      <w:r>
        <w:rPr>
          <w:rFonts w:ascii="黑体" w:eastAsia="黑体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EF2469" wp14:editId="7C548770">
                <wp:simplePos x="0" y="0"/>
                <wp:positionH relativeFrom="column">
                  <wp:posOffset>2667000</wp:posOffset>
                </wp:positionH>
                <wp:positionV relativeFrom="paragraph">
                  <wp:posOffset>4445</wp:posOffset>
                </wp:positionV>
                <wp:extent cx="635" cy="390525"/>
                <wp:effectExtent l="5715" t="13335" r="12700" b="5715"/>
                <wp:wrapNone/>
                <wp:docPr id="50" name="直接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0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50" o:spid="_x0000_s1026" style="position:absolute;left:0;text-align:lef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pt,.35pt" to="210.0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"/>
            </w:pict>
          </mc:Fallback>
        </mc:AlternateContent>
      </w:r>
      <w:r>
        <w:rPr>
          <w:rFonts w:ascii="黑体" w:eastAsia="黑体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DCD5D6" wp14:editId="20046037">
                <wp:simplePos x="0" y="0"/>
                <wp:positionH relativeFrom="column">
                  <wp:posOffset>704215</wp:posOffset>
                </wp:positionH>
                <wp:positionV relativeFrom="paragraph">
                  <wp:posOffset>4445</wp:posOffset>
                </wp:positionV>
                <wp:extent cx="1962150" cy="0"/>
                <wp:effectExtent l="5080" t="13335" r="13970" b="5715"/>
                <wp:wrapNone/>
                <wp:docPr id="49" name="直接连接符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49" o:spid="_x0000_s1026" style="position:absolute;left:0;text-align:lef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5pt,.35pt" to="209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"/>
            </w:pict>
          </mc:Fallback>
        </mc:AlternateContent>
      </w:r>
      <w:r>
        <w:rPr>
          <w:rFonts w:ascii="黑体" w:eastAsia="黑体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2EBDFEA" wp14:editId="0DFA0E38">
                <wp:simplePos x="0" y="0"/>
                <wp:positionH relativeFrom="column">
                  <wp:posOffset>704215</wp:posOffset>
                </wp:positionH>
                <wp:positionV relativeFrom="paragraph">
                  <wp:posOffset>13970</wp:posOffset>
                </wp:positionV>
                <wp:extent cx="635" cy="390525"/>
                <wp:effectExtent l="5080" t="13335" r="13335" b="5715"/>
                <wp:wrapNone/>
                <wp:docPr id="48" name="直接连接符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0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48" o:spid="_x0000_s1026" style="position:absolute;left:0;text-align:lef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5pt,1.1pt" to="55.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"/>
            </w:pict>
          </mc:Fallback>
        </mc:AlternateContent>
      </w:r>
      <w:r>
        <w:rPr>
          <w:rFonts w:ascii="黑体" w:eastAsia="黑体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D0037A2" wp14:editId="1C633206">
                <wp:simplePos x="0" y="0"/>
                <wp:positionH relativeFrom="column">
                  <wp:posOffset>933450</wp:posOffset>
                </wp:positionH>
                <wp:positionV relativeFrom="paragraph">
                  <wp:posOffset>128270</wp:posOffset>
                </wp:positionV>
                <wp:extent cx="635" cy="266700"/>
                <wp:effectExtent l="5715" t="13335" r="12700" b="5715"/>
                <wp:wrapNone/>
                <wp:docPr id="47" name="直接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66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47" o:spid="_x0000_s1026" style="position:absolute;left:0;text-align:lef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5pt,10.1pt" to="73.5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"/>
            </w:pict>
          </mc:Fallback>
        </mc:AlternateContent>
      </w:r>
      <w:r>
        <w:rPr>
          <w:rFonts w:ascii="黑体" w:eastAsia="黑体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82C06F" wp14:editId="471D3B44">
                <wp:simplePos x="0" y="0"/>
                <wp:positionH relativeFrom="column">
                  <wp:posOffset>932180</wp:posOffset>
                </wp:positionH>
                <wp:positionV relativeFrom="paragraph">
                  <wp:posOffset>132080</wp:posOffset>
                </wp:positionV>
                <wp:extent cx="744220" cy="0"/>
                <wp:effectExtent l="13970" t="7620" r="13335" b="11430"/>
                <wp:wrapNone/>
                <wp:docPr id="46" name="直接连接符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42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46" o:spid="_x0000_s1026" style="position:absolute;left:0;text-align:lef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4pt,10.4pt" to="13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"/>
            </w:pict>
          </mc:Fallback>
        </mc:AlternateContent>
      </w:r>
      <w:r>
        <w:rPr>
          <w:rFonts w:ascii="黑体" w:eastAsia="黑体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776A7B" wp14:editId="4B3CD529">
                <wp:simplePos x="0" y="0"/>
                <wp:positionH relativeFrom="column">
                  <wp:posOffset>3105150</wp:posOffset>
                </wp:positionH>
                <wp:positionV relativeFrom="paragraph">
                  <wp:posOffset>137795</wp:posOffset>
                </wp:positionV>
                <wp:extent cx="635" cy="266700"/>
                <wp:effectExtent l="5715" t="13335" r="12700" b="5715"/>
                <wp:wrapNone/>
                <wp:docPr id="45" name="直接连接符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66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45" o:spid="_x0000_s1026" style="position:absolute;left:0;text-align:lef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4.5pt,10.85pt" to="244.5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"/>
            </w:pict>
          </mc:Fallback>
        </mc:AlternateContent>
      </w:r>
      <w:r>
        <w:rPr>
          <w:rFonts w:ascii="黑体" w:eastAsia="黑体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CA75FC" wp14:editId="2D1D3A8F">
                <wp:simplePos x="0" y="0"/>
                <wp:positionH relativeFrom="column">
                  <wp:posOffset>2152650</wp:posOffset>
                </wp:positionH>
                <wp:positionV relativeFrom="paragraph">
                  <wp:posOffset>137795</wp:posOffset>
                </wp:positionV>
                <wp:extent cx="635" cy="266700"/>
                <wp:effectExtent l="5715" t="13335" r="12700" b="5715"/>
                <wp:wrapNone/>
                <wp:docPr id="44" name="直接连接符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66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44" o:spid="_x0000_s1026" style="position:absolute;left:0;text-align:lef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5pt,10.85pt" to="169.5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"/>
            </w:pict>
          </mc:Fallback>
        </mc:AlternateContent>
      </w:r>
      <w:r>
        <w:rPr>
          <w:rFonts w:ascii="黑体" w:eastAsia="黑体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5C5D16" wp14:editId="536BE65D">
                <wp:simplePos x="0" y="0"/>
                <wp:positionH relativeFrom="column">
                  <wp:posOffset>1676400</wp:posOffset>
                </wp:positionH>
                <wp:positionV relativeFrom="paragraph">
                  <wp:posOffset>128270</wp:posOffset>
                </wp:positionV>
                <wp:extent cx="635" cy="266700"/>
                <wp:effectExtent l="5715" t="13335" r="12700" b="5715"/>
                <wp:wrapNone/>
                <wp:docPr id="43" name="直接连接符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66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43" o:spid="_x0000_s1026" style="position:absolute;left:0;text-align:lef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pt,10.1pt" to="132.0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"/>
            </w:pict>
          </mc:Fallback>
        </mc:AlternateContent>
      </w:r>
    </w:p>
    <w:p w:rsidR="003F1188" w:rsidRDefault="003F1188" w:rsidP="003F1188">
      <w:pPr>
        <w:spacing w:line="400" w:lineRule="exact"/>
        <w:ind w:left="723" w:hangingChars="300" w:hanging="723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7161AA" wp14:editId="31BC9578">
                <wp:simplePos x="0" y="0"/>
                <wp:positionH relativeFrom="column">
                  <wp:posOffset>657860</wp:posOffset>
                </wp:positionH>
                <wp:positionV relativeFrom="paragraph">
                  <wp:posOffset>217170</wp:posOffset>
                </wp:positionV>
                <wp:extent cx="408940" cy="285750"/>
                <wp:effectExtent l="0" t="3810" r="381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&amp;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2" o:spid="_x0000_s1216" type="#_x0000_t202" style="position:absolute;left:0;text-align:left;margin-left:51.8pt;margin-top:17.1pt;width:32.2pt;height:22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&amp;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ABEE6D9" wp14:editId="78AAECE5">
                <wp:simplePos x="0" y="0"/>
                <wp:positionH relativeFrom="column">
                  <wp:posOffset>571500</wp:posOffset>
                </wp:positionH>
                <wp:positionV relativeFrom="paragraph">
                  <wp:posOffset>150495</wp:posOffset>
                </wp:positionV>
                <wp:extent cx="485140" cy="295275"/>
                <wp:effectExtent l="15240" t="13335" r="13970" b="15240"/>
                <wp:wrapNone/>
                <wp:docPr id="41" name="矩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14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41" o:spid="_x0000_s1026" style="position:absolute;left:0;text-align:left;margin-left:45pt;margin-top:11.85pt;width:38.2pt;height:23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" strokeweight="1.5pt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4EF3C4" wp14:editId="7FEA99AA">
                <wp:simplePos x="0" y="0"/>
                <wp:positionH relativeFrom="column">
                  <wp:posOffset>1524000</wp:posOffset>
                </wp:positionH>
                <wp:positionV relativeFrom="paragraph">
                  <wp:posOffset>121920</wp:posOffset>
                </wp:positionV>
                <wp:extent cx="1950720" cy="285750"/>
                <wp:effectExtent l="0" t="3810" r="0" b="0"/>
                <wp:wrapNone/>
                <wp:docPr id="40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72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ind w:left="210" w:hangingChars="100" w:hanging="21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    Q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    Q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    Q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0" o:spid="_x0000_s1217" type="#_x0000_t202" style="position:absolute;left:0;text-align:left;margin-left:120pt;margin-top:9.6pt;width:153.6pt;height:2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" filled="f" stroked="f">
                <v:textbox>
                  <w:txbxContent>
                    <w:p w:rsidR="003F1188" w:rsidRDefault="003F1188" w:rsidP="003F1188">
                      <w:pPr>
                        <w:ind w:left="210" w:hangingChars="100" w:hanging="21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rPr>
                          <w:rFonts w:hint="eastAsia"/>
                          <w:vertAlign w:val="subscript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     Q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    Q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    Q</w:t>
                      </w:r>
                      <w:r>
                        <w:rPr>
                          <w:rFonts w:hint="eastAsia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160B70" wp14:editId="76C1AB1D">
                <wp:simplePos x="0" y="0"/>
                <wp:positionH relativeFrom="column">
                  <wp:posOffset>1333500</wp:posOffset>
                </wp:positionH>
                <wp:positionV relativeFrom="paragraph">
                  <wp:posOffset>152400</wp:posOffset>
                </wp:positionV>
                <wp:extent cx="2171700" cy="792480"/>
                <wp:effectExtent l="15240" t="15240" r="13335" b="11430"/>
                <wp:wrapNone/>
                <wp:docPr id="39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39" o:spid="_x0000_s1026" style="position:absolute;left:0;text-align:left;margin-left:105pt;margin-top:12pt;width:171pt;height:62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" strokeweight="1.5pt"/>
            </w:pict>
          </mc:Fallback>
        </mc:AlternateContent>
      </w:r>
    </w:p>
    <w:p w:rsidR="003F1188" w:rsidRDefault="003F1188" w:rsidP="003F1188">
      <w:pPr>
        <w:spacing w:line="400" w:lineRule="exact"/>
        <w:ind w:left="723" w:hangingChars="300" w:hanging="723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ECE7928" wp14:editId="520AFCE0">
                <wp:simplePos x="0" y="0"/>
                <wp:positionH relativeFrom="column">
                  <wp:posOffset>3429000</wp:posOffset>
                </wp:positionH>
                <wp:positionV relativeFrom="paragraph">
                  <wp:posOffset>220345</wp:posOffset>
                </wp:positionV>
                <wp:extent cx="57150" cy="47625"/>
                <wp:effectExtent l="5715" t="13335" r="13335" b="5715"/>
                <wp:wrapNone/>
                <wp:docPr id="38" name="直接连接符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150" cy="476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38" o:spid="_x0000_s1026" style="position:absolute;left:0;text-align:lef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17.35pt" to="274.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A93F545" wp14:editId="69350E03">
                <wp:simplePos x="0" y="0"/>
                <wp:positionH relativeFrom="column">
                  <wp:posOffset>771525</wp:posOffset>
                </wp:positionH>
                <wp:positionV relativeFrom="paragraph">
                  <wp:posOffset>191770</wp:posOffset>
                </wp:positionV>
                <wp:extent cx="66040" cy="76200"/>
                <wp:effectExtent l="5715" t="13335" r="13970" b="5715"/>
                <wp:wrapNone/>
                <wp:docPr id="37" name="流程图: 联系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" cy="76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联系 37" o:spid="_x0000_s1026" type="#_x0000_t120" style="position:absolute;left:0;text-align:left;margin-left:60.75pt;margin-top:15.1pt;width:5.2pt;height: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6780E7" wp14:editId="24C8E268">
                <wp:simplePos x="0" y="0"/>
                <wp:positionH relativeFrom="column">
                  <wp:posOffset>3714750</wp:posOffset>
                </wp:positionH>
                <wp:positionV relativeFrom="paragraph">
                  <wp:posOffset>144145</wp:posOffset>
                </wp:positionV>
                <wp:extent cx="408940" cy="285750"/>
                <wp:effectExtent l="0" t="3810" r="4445" b="0"/>
                <wp:wrapNone/>
                <wp:docPr id="3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6" o:spid="_x0000_s1218" type="#_x0000_t202" style="position:absolute;left:0;text-align:left;margin-left:292.5pt;margin-top:11.35pt;width:32.2pt;height:22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A26402" wp14:editId="75E36B5A">
                <wp:simplePos x="0" y="0"/>
                <wp:positionH relativeFrom="column">
                  <wp:posOffset>3087370</wp:posOffset>
                </wp:positionH>
                <wp:positionV relativeFrom="paragraph">
                  <wp:posOffset>153670</wp:posOffset>
                </wp:positionV>
                <wp:extent cx="408940" cy="285750"/>
                <wp:effectExtent l="0" t="3810" r="3175" b="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5" o:spid="_x0000_s1219" type="#_x0000_t202" style="position:absolute;left:0;text-align:left;margin-left:243.1pt;margin-top:12.1pt;width:32.2pt;height:22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09A589A" wp14:editId="2C45DDFE">
                <wp:simplePos x="0" y="0"/>
                <wp:positionH relativeFrom="column">
                  <wp:posOffset>2030095</wp:posOffset>
                </wp:positionH>
                <wp:positionV relativeFrom="paragraph">
                  <wp:posOffset>153670</wp:posOffset>
                </wp:positionV>
                <wp:extent cx="847090" cy="285750"/>
                <wp:effectExtent l="0" t="3810" r="3175" b="0"/>
                <wp:wrapNone/>
                <wp:docPr id="34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09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74LS161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4" o:spid="_x0000_s1220" type="#_x0000_t202" style="position:absolute;left:0;text-align:left;margin-left:159.85pt;margin-top:12.1pt;width:66.7pt;height:22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74LS161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622F25" wp14:editId="44B75810">
                <wp:simplePos x="0" y="0"/>
                <wp:positionH relativeFrom="column">
                  <wp:posOffset>1286510</wp:posOffset>
                </wp:positionH>
                <wp:positionV relativeFrom="paragraph">
                  <wp:posOffset>144145</wp:posOffset>
                </wp:positionV>
                <wp:extent cx="408940" cy="285750"/>
                <wp:effectExtent l="0" t="3810" r="3810" b="0"/>
                <wp:wrapNone/>
                <wp:docPr id="3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3" o:spid="_x0000_s1221" type="#_x0000_t202" style="position:absolute;left:0;text-align:left;margin-left:101.3pt;margin-top:11.35pt;width:32.2pt;height:22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CO</w:t>
                      </w:r>
                    </w:p>
                  </w:txbxContent>
                </v:textbox>
              </v:shape>
            </w:pict>
          </mc:Fallback>
        </mc:AlternateContent>
      </w:r>
    </w:p>
    <w:p w:rsidR="003F1188" w:rsidRDefault="003F1188" w:rsidP="003F1188">
      <w:pPr>
        <w:spacing w:line="400" w:lineRule="exac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8BA2B70" wp14:editId="2921486C">
                <wp:simplePos x="0" y="0"/>
                <wp:positionH relativeFrom="column">
                  <wp:posOffset>1123950</wp:posOffset>
                </wp:positionH>
                <wp:positionV relativeFrom="paragraph">
                  <wp:posOffset>13970</wp:posOffset>
                </wp:positionV>
                <wp:extent cx="199390" cy="0"/>
                <wp:effectExtent l="5715" t="13335" r="13970" b="5715"/>
                <wp:wrapNone/>
                <wp:docPr id="32" name="直接连接符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32" o:spid="_x0000_s1026" style="position:absolute;left:0;text-align:lef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5pt,1.1pt" to="104.2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CE41DD0" wp14:editId="5658B8CF">
                <wp:simplePos x="0" y="0"/>
                <wp:positionH relativeFrom="column">
                  <wp:posOffset>3505200</wp:posOffset>
                </wp:positionH>
                <wp:positionV relativeFrom="paragraph">
                  <wp:posOffset>23495</wp:posOffset>
                </wp:positionV>
                <wp:extent cx="256540" cy="0"/>
                <wp:effectExtent l="5715" t="13335" r="13970" b="5715"/>
                <wp:wrapNone/>
                <wp:docPr id="31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5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31" o:spid="_x0000_s1026" style="position:absolute;left:0;text-align:lef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pt,1.85pt" to="296.2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4B6CDF8" wp14:editId="140864BC">
                <wp:simplePos x="0" y="0"/>
                <wp:positionH relativeFrom="column">
                  <wp:posOffset>3429000</wp:posOffset>
                </wp:positionH>
                <wp:positionV relativeFrom="paragraph">
                  <wp:posOffset>23495</wp:posOffset>
                </wp:positionV>
                <wp:extent cx="76200" cy="57150"/>
                <wp:effectExtent l="5715" t="13335" r="13335" b="5715"/>
                <wp:wrapNone/>
                <wp:docPr id="30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57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30" o:spid="_x0000_s1026" style="position:absolute;left:0;text-align:lef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1.85pt" to="27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10D3845" wp14:editId="13347CD8">
                <wp:simplePos x="0" y="0"/>
                <wp:positionH relativeFrom="column">
                  <wp:posOffset>800100</wp:posOffset>
                </wp:positionH>
                <wp:positionV relativeFrom="paragraph">
                  <wp:posOffset>23495</wp:posOffset>
                </wp:positionV>
                <wp:extent cx="635" cy="695325"/>
                <wp:effectExtent l="5715" t="13335" r="12700" b="5715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953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9" o:spid="_x0000_s1026" style="position:absolute;left:0;text-align:lef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1.85pt" to="63.0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A632C6" wp14:editId="05F6BAA3">
                <wp:simplePos x="0" y="0"/>
                <wp:positionH relativeFrom="column">
                  <wp:posOffset>1695450</wp:posOffset>
                </wp:positionH>
                <wp:positionV relativeFrom="paragraph">
                  <wp:posOffset>238760</wp:posOffset>
                </wp:positionV>
                <wp:extent cx="114300" cy="0"/>
                <wp:effectExtent l="5715" t="9525" r="13335" b="9525"/>
                <wp:wrapNone/>
                <wp:docPr id="28" name="直接连接符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8" o:spid="_x0000_s1026" style="position:absolute;left:0;text-align:lef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5pt,18.8pt" to="142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62B77C" wp14:editId="1725F9B3">
                <wp:simplePos x="0" y="0"/>
                <wp:positionH relativeFrom="column">
                  <wp:posOffset>1438275</wp:posOffset>
                </wp:positionH>
                <wp:positionV relativeFrom="paragraph">
                  <wp:posOffset>238760</wp:posOffset>
                </wp:positionV>
                <wp:extent cx="114300" cy="0"/>
                <wp:effectExtent l="5715" t="9525" r="13335" b="9525"/>
                <wp:wrapNone/>
                <wp:docPr id="27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7" o:spid="_x0000_s1026" style="position:absolute;left:0;text-align:lef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25pt,18.8pt" to="122.2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"/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E8FFDA" wp14:editId="53AC0E09">
                <wp:simplePos x="0" y="0"/>
                <wp:positionH relativeFrom="column">
                  <wp:posOffset>1333500</wp:posOffset>
                </wp:positionH>
                <wp:positionV relativeFrom="paragraph">
                  <wp:posOffset>173990</wp:posOffset>
                </wp:positionV>
                <wp:extent cx="2171700" cy="297180"/>
                <wp:effectExtent l="0" t="1905" r="3810" b="0"/>
                <wp:wrapNone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  <w:sz w:val="18"/>
                                <w:vertAlign w:val="subscript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CR  LD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 CT</w:t>
                            </w:r>
                            <w:r>
                              <w:rPr>
                                <w:rFonts w:hint="eastAsia"/>
                                <w:sz w:val="18"/>
                                <w:vertAlign w:val="subscript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 CT</w:t>
                            </w:r>
                            <w:r>
                              <w:rPr>
                                <w:rFonts w:hint="eastAsia"/>
                                <w:sz w:val="18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 D</w:t>
                            </w:r>
                            <w:r>
                              <w:rPr>
                                <w:rFonts w:hint="eastAsia"/>
                                <w:sz w:val="18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 D</w:t>
                            </w:r>
                            <w:r>
                              <w:rPr>
                                <w:rFonts w:hint="eastAsia"/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 D</w:t>
                            </w:r>
                            <w:r>
                              <w:rPr>
                                <w:rFonts w:hint="eastAsia"/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 D</w:t>
                            </w:r>
                            <w:r>
                              <w:rPr>
                                <w:rFonts w:hint="eastAsia"/>
                                <w:sz w:val="1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6" o:spid="_x0000_s1222" type="#_x0000_t202" style="position:absolute;left:0;text-align:left;margin-left:105pt;margin-top:13.7pt;width:171pt;height:23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  <w:sz w:val="18"/>
                          <w:vertAlign w:val="subscript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CR  LD</w:t>
                      </w:r>
                      <w:proofErr w:type="gramEnd"/>
                      <w:r>
                        <w:rPr>
                          <w:rFonts w:hint="eastAsia"/>
                          <w:sz w:val="18"/>
                        </w:rPr>
                        <w:t xml:space="preserve">  CT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P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 CT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T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 D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3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 D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 D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 D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3F1188" w:rsidRDefault="003F1188" w:rsidP="003F1188">
      <w:pPr>
        <w:spacing w:line="400" w:lineRule="exac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AA33FD2" wp14:editId="33D418E2">
                <wp:simplePos x="0" y="0"/>
                <wp:positionH relativeFrom="column">
                  <wp:posOffset>3332480</wp:posOffset>
                </wp:positionH>
                <wp:positionV relativeFrom="paragraph">
                  <wp:posOffset>179070</wp:posOffset>
                </wp:positionV>
                <wp:extent cx="635" cy="285750"/>
                <wp:effectExtent l="13970" t="13335" r="13970" b="5715"/>
                <wp:wrapNone/>
                <wp:docPr id="25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5" o:spid="_x0000_s1026" style="position:absolute;left:0;text-align:lef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4pt,14.1pt" to="262.4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CB556A" wp14:editId="1598B002">
                <wp:simplePos x="0" y="0"/>
                <wp:positionH relativeFrom="column">
                  <wp:posOffset>3094990</wp:posOffset>
                </wp:positionH>
                <wp:positionV relativeFrom="paragraph">
                  <wp:posOffset>179070</wp:posOffset>
                </wp:positionV>
                <wp:extent cx="635" cy="285750"/>
                <wp:effectExtent l="5080" t="13335" r="13335" b="5715"/>
                <wp:wrapNone/>
                <wp:docPr id="24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4" o:spid="_x0000_s1026" style="position:absolute;left:0;text-align:lef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7pt,14.1pt" to="243.7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A4F0CE" wp14:editId="5BB6CB87">
                <wp:simplePos x="0" y="0"/>
                <wp:positionH relativeFrom="column">
                  <wp:posOffset>2857500</wp:posOffset>
                </wp:positionH>
                <wp:positionV relativeFrom="paragraph">
                  <wp:posOffset>188595</wp:posOffset>
                </wp:positionV>
                <wp:extent cx="635" cy="285750"/>
                <wp:effectExtent l="5715" t="13335" r="12700" b="5715"/>
                <wp:wrapNone/>
                <wp:docPr id="23" name="直接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3" o:spid="_x0000_s1026" style="position:absolute;left:0;text-align:lef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14.85pt" to="225.0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EAAD8D5" wp14:editId="4B4D0E3D">
                <wp:simplePos x="0" y="0"/>
                <wp:positionH relativeFrom="column">
                  <wp:posOffset>2618740</wp:posOffset>
                </wp:positionH>
                <wp:positionV relativeFrom="paragraph">
                  <wp:posOffset>179070</wp:posOffset>
                </wp:positionV>
                <wp:extent cx="635" cy="285750"/>
                <wp:effectExtent l="5080" t="13335" r="13335" b="571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2" o:spid="_x0000_s1026" style="position:absolute;left:0;text-align:lef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2pt,14.1pt" to="206.2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628101A" wp14:editId="29FE9C66">
                <wp:simplePos x="0" y="0"/>
                <wp:positionH relativeFrom="column">
                  <wp:posOffset>2360930</wp:posOffset>
                </wp:positionH>
                <wp:positionV relativeFrom="paragraph">
                  <wp:posOffset>188595</wp:posOffset>
                </wp:positionV>
                <wp:extent cx="635" cy="285750"/>
                <wp:effectExtent l="13970" t="13335" r="13970" b="5715"/>
                <wp:wrapNone/>
                <wp:docPr id="21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1" o:spid="_x0000_s1026" style="position:absolute;left:0;text-align:lef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9pt,14.85pt" to="185.9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C2BE90" wp14:editId="7515550E">
                <wp:simplePos x="0" y="0"/>
                <wp:positionH relativeFrom="column">
                  <wp:posOffset>2047240</wp:posOffset>
                </wp:positionH>
                <wp:positionV relativeFrom="paragraph">
                  <wp:posOffset>179070</wp:posOffset>
                </wp:positionV>
                <wp:extent cx="635" cy="285750"/>
                <wp:effectExtent l="5080" t="13335" r="13335" b="5715"/>
                <wp:wrapNone/>
                <wp:docPr id="20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0" o:spid="_x0000_s1026" style="position:absolute;left:0;text-align:lef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2pt,14.1pt" to="161.2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E6CE382" wp14:editId="4260E1F2">
                <wp:simplePos x="0" y="0"/>
                <wp:positionH relativeFrom="column">
                  <wp:posOffset>1723390</wp:posOffset>
                </wp:positionH>
                <wp:positionV relativeFrom="paragraph">
                  <wp:posOffset>188595</wp:posOffset>
                </wp:positionV>
                <wp:extent cx="66040" cy="76200"/>
                <wp:effectExtent l="5080" t="13335" r="5080" b="5715"/>
                <wp:wrapNone/>
                <wp:docPr id="19" name="流程图: 联系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" cy="76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联系 19" o:spid="_x0000_s1026" type="#_x0000_t120" style="position:absolute;left:0;text-align:left;margin-left:135.7pt;margin-top:14.85pt;width:5.2pt;height: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C8D416" wp14:editId="487D1B4C">
                <wp:simplePos x="0" y="0"/>
                <wp:positionH relativeFrom="column">
                  <wp:posOffset>1466850</wp:posOffset>
                </wp:positionH>
                <wp:positionV relativeFrom="paragraph">
                  <wp:posOffset>188595</wp:posOffset>
                </wp:positionV>
                <wp:extent cx="66040" cy="76200"/>
                <wp:effectExtent l="5715" t="13335" r="13970" b="5715"/>
                <wp:wrapNone/>
                <wp:docPr id="18" name="流程图: 联系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" cy="76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联系 18" o:spid="_x0000_s1026" type="#_x0000_t120" style="position:absolute;left:0;text-align:left;margin-left:115.5pt;margin-top:14.85pt;width:5.2pt;height: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"/>
            </w:pict>
          </mc:Fallback>
        </mc:AlternateContent>
      </w:r>
    </w:p>
    <w:p w:rsidR="003F1188" w:rsidRDefault="003F1188" w:rsidP="003F1188">
      <w:pPr>
        <w:pStyle w:val="a4"/>
        <w:spacing w:line="400" w:lineRule="exact"/>
        <w:rPr>
          <w:rFonts w:hint="eastAsia"/>
          <w:position w:val="-6"/>
          <w:sz w:val="21"/>
          <w:szCs w:val="18"/>
        </w:rPr>
      </w:pPr>
      <w:r>
        <w:rPr>
          <w:noProof/>
          <w:position w:val="-6"/>
          <w:sz w:val="21"/>
          <w:szCs w:val="1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8CFB25" wp14:editId="758B6752">
                <wp:simplePos x="0" y="0"/>
                <wp:positionH relativeFrom="column">
                  <wp:posOffset>2178685</wp:posOffset>
                </wp:positionH>
                <wp:positionV relativeFrom="paragraph">
                  <wp:posOffset>190500</wp:posOffset>
                </wp:positionV>
                <wp:extent cx="457200" cy="304800"/>
                <wp:effectExtent l="3175" t="2540" r="0" b="0"/>
                <wp:wrapNone/>
                <wp:docPr id="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7" o:spid="_x0000_s1223" type="#_x0000_t202" style="position:absolute;margin-left:171.55pt;margin-top:15pt;width:36pt;height:2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t>“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position w:val="-6"/>
          <w:sz w:val="21"/>
          <w:szCs w:val="1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007AD6E" wp14:editId="419509EF">
                <wp:simplePos x="0" y="0"/>
                <wp:positionH relativeFrom="column">
                  <wp:posOffset>1866900</wp:posOffset>
                </wp:positionH>
                <wp:positionV relativeFrom="paragraph">
                  <wp:posOffset>191770</wp:posOffset>
                </wp:positionV>
                <wp:extent cx="457200" cy="304800"/>
                <wp:effectExtent l="0" t="3810" r="3810" b="0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6" o:spid="_x0000_s1224" type="#_x0000_t202" style="position:absolute;margin-left:147pt;margin-top:15.1pt;width:36pt;height:2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t>“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position w:val="-6"/>
          <w:sz w:val="21"/>
          <w:szCs w:val="1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AAFFC7" wp14:editId="74233042">
                <wp:simplePos x="0" y="0"/>
                <wp:positionH relativeFrom="column">
                  <wp:posOffset>1571625</wp:posOffset>
                </wp:positionH>
                <wp:positionV relativeFrom="paragraph">
                  <wp:posOffset>201295</wp:posOffset>
                </wp:positionV>
                <wp:extent cx="457200" cy="304800"/>
                <wp:effectExtent l="0" t="3810" r="3810" b="0"/>
                <wp:wrapNone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188" w:rsidRDefault="003F1188" w:rsidP="003F11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5" o:spid="_x0000_s1225" type="#_x0000_t202" style="position:absolute;margin-left:123.75pt;margin-top:15.85pt;width:36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" filled="f" stroked="f">
                <v:textbox>
                  <w:txbxContent>
                    <w:p w:rsidR="003F1188" w:rsidRDefault="003F1188" w:rsidP="003F1188">
                      <w:pPr>
                        <w:rPr>
                          <w:rFonts w:hint="eastAsia"/>
                        </w:rPr>
                      </w:pPr>
                      <w:r>
                        <w:t>“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position w:val="-6"/>
          <w:sz w:val="21"/>
          <w:szCs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4FF524F" wp14:editId="52055D9D">
                <wp:simplePos x="0" y="0"/>
                <wp:positionH relativeFrom="column">
                  <wp:posOffset>1752600</wp:posOffset>
                </wp:positionH>
                <wp:positionV relativeFrom="paragraph">
                  <wp:posOffset>20320</wp:posOffset>
                </wp:positionV>
                <wp:extent cx="635" cy="180975"/>
                <wp:effectExtent l="5715" t="13335" r="12700" b="571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09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14" o:spid="_x0000_s1026" style="position:absolute;left:0;text-align:lef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pt,1.6pt" to="138.0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"/>
            </w:pict>
          </mc:Fallback>
        </mc:AlternateContent>
      </w:r>
      <w:r>
        <w:rPr>
          <w:noProof/>
          <w:position w:val="-6"/>
          <w:sz w:val="21"/>
          <w:szCs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E543BA" wp14:editId="2063FB6F">
                <wp:simplePos x="0" y="0"/>
                <wp:positionH relativeFrom="column">
                  <wp:posOffset>1494790</wp:posOffset>
                </wp:positionH>
                <wp:positionV relativeFrom="paragraph">
                  <wp:posOffset>1270</wp:posOffset>
                </wp:positionV>
                <wp:extent cx="635" cy="219075"/>
                <wp:effectExtent l="5080" t="13335" r="13335" b="5715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190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13" o:spid="_x0000_s1026" style="position:absolute;left:0;text-align:lef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7pt,.1pt" to="117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"/>
            </w:pict>
          </mc:Fallback>
        </mc:AlternateContent>
      </w:r>
      <w:r>
        <w:rPr>
          <w:noProof/>
          <w:position w:val="-6"/>
          <w:sz w:val="21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6B18207" wp14:editId="52D622EE">
                <wp:simplePos x="0" y="0"/>
                <wp:positionH relativeFrom="column">
                  <wp:posOffset>800100</wp:posOffset>
                </wp:positionH>
                <wp:positionV relativeFrom="paragraph">
                  <wp:posOffset>220345</wp:posOffset>
                </wp:positionV>
                <wp:extent cx="694690" cy="0"/>
                <wp:effectExtent l="5715" t="13335" r="13970" b="5715"/>
                <wp:wrapNone/>
                <wp:docPr id="12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6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12" o:spid="_x0000_s1026" style="position:absolute;left:0;text-align:lef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17.35pt" to="117.7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"/>
            </w:pict>
          </mc:Fallback>
        </mc:AlternateContent>
      </w:r>
    </w:p>
    <w:p w:rsidR="003F1188" w:rsidRDefault="003F1188" w:rsidP="003F1188">
      <w:pPr>
        <w:pStyle w:val="a4"/>
        <w:spacing w:line="400" w:lineRule="exact"/>
        <w:rPr>
          <w:rFonts w:hint="eastAsia"/>
          <w:position w:val="-6"/>
          <w:sz w:val="21"/>
          <w:szCs w:val="18"/>
        </w:rPr>
      </w:pPr>
    </w:p>
    <w:p w:rsidR="003F1188" w:rsidRPr="00C24340" w:rsidRDefault="003F1188" w:rsidP="003F1188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</w:t>
      </w:r>
    </w:p>
    <w:p w:rsidR="003F1188" w:rsidRDefault="003F1188" w:rsidP="003F1188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《数字电子技术》试卷四</w:t>
      </w:r>
    </w:p>
    <w:p w:rsidR="003F1188" w:rsidRDefault="003F1188" w:rsidP="003F1188">
      <w:pPr>
        <w:spacing w:line="360" w:lineRule="exact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一、填空题：</w:t>
      </w:r>
      <w:r>
        <w:rPr>
          <w:rFonts w:ascii="黑体" w:eastAsia="黑体"/>
          <w:sz w:val="24"/>
        </w:rPr>
        <w:t>(</w:t>
      </w:r>
      <w:r>
        <w:rPr>
          <w:rFonts w:ascii="黑体" w:eastAsia="黑体" w:hint="eastAsia"/>
          <w:sz w:val="24"/>
        </w:rPr>
        <w:t>15×2</w:t>
      </w:r>
      <w:r>
        <w:rPr>
          <w:rFonts w:ascii="黑体" w:eastAsia="黑体"/>
          <w:sz w:val="24"/>
        </w:rPr>
        <w:t>=</w:t>
      </w:r>
      <w:r>
        <w:rPr>
          <w:rFonts w:ascii="黑体" w:eastAsia="黑体" w:hint="eastAsia"/>
          <w:sz w:val="24"/>
        </w:rPr>
        <w:t>3</w:t>
      </w:r>
      <w:r>
        <w:rPr>
          <w:rFonts w:ascii="黑体" w:eastAsia="黑体"/>
          <w:sz w:val="24"/>
        </w:rPr>
        <w:t>0</w:t>
      </w:r>
      <w:r>
        <w:rPr>
          <w:rFonts w:ascii="黑体" w:eastAsia="黑体" w:hint="eastAsia"/>
          <w:sz w:val="24"/>
        </w:rPr>
        <w:t>分</w:t>
      </w:r>
      <w:r>
        <w:rPr>
          <w:rFonts w:ascii="黑体" w:eastAsia="黑体"/>
          <w:sz w:val="24"/>
        </w:rPr>
        <w:t>)</w:t>
      </w:r>
    </w:p>
    <w:p w:rsidR="003F1188" w:rsidRDefault="003F1188" w:rsidP="003F1188">
      <w:pPr>
        <w:spacing w:line="360" w:lineRule="exact"/>
        <w:ind w:left="240" w:hangingChars="100" w:hanging="240"/>
        <w:rPr>
          <w:rFonts w:hint="eastAsia"/>
          <w:sz w:val="24"/>
        </w:rPr>
      </w:pPr>
      <w:r>
        <w:rPr>
          <w:sz w:val="24"/>
        </w:rPr>
        <w:t>1.</w:t>
      </w:r>
      <w:r>
        <w:rPr>
          <w:rFonts w:hint="eastAsia"/>
          <w:sz w:val="24"/>
        </w:rPr>
        <w:t>完成数制转换</w:t>
      </w:r>
      <w:r>
        <w:rPr>
          <w:rFonts w:hint="eastAsia"/>
          <w:sz w:val="24"/>
        </w:rPr>
        <w:t xml:space="preserve"> </w:t>
      </w:r>
      <w:r>
        <w:rPr>
          <w:sz w:val="24"/>
        </w:rPr>
        <w:t>(</w:t>
      </w:r>
      <w:r>
        <w:rPr>
          <w:rFonts w:hint="eastAsia"/>
          <w:sz w:val="24"/>
        </w:rPr>
        <w:t>1</w:t>
      </w:r>
      <w:r>
        <w:rPr>
          <w:sz w:val="24"/>
        </w:rPr>
        <w:t>01011111)</w:t>
      </w:r>
      <w:r>
        <w:rPr>
          <w:sz w:val="24"/>
          <w:vertAlign w:val="subscript"/>
        </w:rPr>
        <w:t>2</w:t>
      </w:r>
      <w:r>
        <w:rPr>
          <w:sz w:val="24"/>
        </w:rPr>
        <w:t>=(         )</w:t>
      </w:r>
      <w:r>
        <w:rPr>
          <w:sz w:val="24"/>
          <w:vertAlign w:val="subscript"/>
        </w:rPr>
        <w:t>16</w:t>
      </w:r>
      <w:r>
        <w:rPr>
          <w:rFonts w:hint="eastAsia"/>
          <w:sz w:val="24"/>
        </w:rPr>
        <w:t>＝（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bscript"/>
        </w:rPr>
        <w:t>8421BCD</w:t>
      </w:r>
      <w:r>
        <w:rPr>
          <w:sz w:val="24"/>
        </w:rPr>
        <w:t xml:space="preserve"> </w:t>
      </w:r>
      <w:r>
        <w:rPr>
          <w:rFonts w:hint="eastAsia"/>
          <w:sz w:val="24"/>
        </w:rPr>
        <w:t>，</w:t>
      </w:r>
    </w:p>
    <w:p w:rsidR="003F1188" w:rsidRDefault="003F1188" w:rsidP="003F1188">
      <w:pPr>
        <w:spacing w:line="360" w:lineRule="exact"/>
        <w:ind w:leftChars="114" w:left="239"/>
        <w:rPr>
          <w:rFonts w:hint="eastAsia"/>
          <w:sz w:val="24"/>
          <w:vertAlign w:val="subscript"/>
        </w:rPr>
      </w:pPr>
      <w:r>
        <w:rPr>
          <w:sz w:val="24"/>
        </w:rPr>
        <w:t>(3B)</w:t>
      </w:r>
      <w:r>
        <w:rPr>
          <w:sz w:val="24"/>
          <w:vertAlign w:val="subscript"/>
        </w:rPr>
        <w:t>16</w:t>
      </w:r>
      <w:r>
        <w:rPr>
          <w:sz w:val="24"/>
        </w:rPr>
        <w:t>=(    )</w:t>
      </w:r>
      <w:r>
        <w:rPr>
          <w:sz w:val="24"/>
          <w:vertAlign w:val="subscript"/>
        </w:rPr>
        <w:t>10</w:t>
      </w:r>
      <w:r>
        <w:rPr>
          <w:rFonts w:hint="eastAsia"/>
          <w:sz w:val="24"/>
        </w:rPr>
        <w:t>＝（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bscript"/>
        </w:rPr>
        <w:t>8421BCD</w:t>
      </w:r>
    </w:p>
    <w:p w:rsidR="003F1188" w:rsidRDefault="003F1188" w:rsidP="003F1188">
      <w:pPr>
        <w:spacing w:line="360" w:lineRule="exact"/>
        <w:rPr>
          <w:rFonts w:hint="eastAsia"/>
          <w:sz w:val="24"/>
          <w:u w:val="single"/>
        </w:rPr>
      </w:pPr>
      <w:r>
        <w:rPr>
          <w:sz w:val="24"/>
        </w:rPr>
        <w:t>2.</w:t>
      </w:r>
      <w:r>
        <w:rPr>
          <w:rFonts w:hint="eastAsia"/>
          <w:sz w:val="24"/>
        </w:rPr>
        <w:t>三种基本的逻辑运算关系是</w:t>
      </w:r>
      <w:r>
        <w:rPr>
          <w:rFonts w:ascii="宋体"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>、</w:t>
      </w:r>
      <w:r>
        <w:rPr>
          <w:rFonts w:ascii="宋体"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>、</w:t>
      </w:r>
      <w:r>
        <w:rPr>
          <w:rFonts w:ascii="宋体"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360" w:lineRule="exact"/>
        <w:rPr>
          <w:rFonts w:hint="eastAsia"/>
          <w:sz w:val="24"/>
        </w:rPr>
      </w:pPr>
      <w:r>
        <w:rPr>
          <w:sz w:val="24"/>
        </w:rPr>
        <w:t>3.</w:t>
      </w:r>
      <w:r>
        <w:rPr>
          <w:rFonts w:ascii="宋体" w:hAnsi="宋体" w:hint="eastAsia"/>
          <w:sz w:val="24"/>
        </w:rPr>
        <w:t>Z=AB+AC的对偶式为</w:t>
      </w:r>
      <w:r>
        <w:rPr>
          <w:rFonts w:asci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。</w:t>
      </w:r>
    </w:p>
    <w:p w:rsidR="003F1188" w:rsidRDefault="003F1188" w:rsidP="003F1188">
      <w:pPr>
        <w:spacing w:line="360" w:lineRule="exact"/>
        <w:rPr>
          <w:rFonts w:hint="eastAsia"/>
          <w:sz w:val="24"/>
        </w:rPr>
      </w:pPr>
      <w:r>
        <w:rPr>
          <w:sz w:val="24"/>
        </w:rPr>
        <w:t>4.</w:t>
      </w:r>
      <w:r>
        <w:rPr>
          <w:rFonts w:ascii="宋体" w:hint="eastAsia"/>
          <w:sz w:val="24"/>
        </w:rPr>
        <w:t>晶体三极管有三种工作状态：</w:t>
      </w:r>
      <w:r>
        <w:rPr>
          <w:rFonts w:ascii="宋体" w:hint="eastAsia"/>
          <w:sz w:val="24"/>
          <w:u w:val="single"/>
        </w:rPr>
        <w:t xml:space="preserve">            </w:t>
      </w:r>
      <w:r>
        <w:rPr>
          <w:rFonts w:ascii="宋体" w:hint="eastAsia"/>
          <w:sz w:val="24"/>
        </w:rPr>
        <w:t xml:space="preserve"> 、</w:t>
      </w:r>
      <w:r>
        <w:rPr>
          <w:rFonts w:ascii="宋体" w:hint="eastAsia"/>
          <w:sz w:val="24"/>
          <w:u w:val="single"/>
        </w:rPr>
        <w:t xml:space="preserve">            </w:t>
      </w:r>
      <w:r>
        <w:rPr>
          <w:rFonts w:ascii="宋体" w:hint="eastAsia"/>
          <w:sz w:val="24"/>
        </w:rPr>
        <w:t>、</w:t>
      </w:r>
      <w:r>
        <w:rPr>
          <w:rFonts w:ascii="宋体" w:hint="eastAsia"/>
          <w:sz w:val="24"/>
          <w:u w:val="single"/>
        </w:rPr>
        <w:t xml:space="preserve">            </w:t>
      </w:r>
      <w:r>
        <w:rPr>
          <w:rFonts w:ascii="宋体" w:hint="eastAsia"/>
          <w:sz w:val="24"/>
        </w:rPr>
        <w:t>，在数字电路中三极管一般作为开关元件使用，即工作在</w:t>
      </w:r>
      <w:r>
        <w:rPr>
          <w:rFonts w:ascii="宋体" w:hint="eastAsia"/>
          <w:sz w:val="24"/>
          <w:u w:val="single"/>
        </w:rPr>
        <w:t xml:space="preserve">       </w:t>
      </w:r>
      <w:r>
        <w:rPr>
          <w:rFonts w:ascii="宋体" w:hint="eastAsia"/>
          <w:sz w:val="24"/>
        </w:rPr>
        <w:t>和</w:t>
      </w:r>
      <w:r>
        <w:rPr>
          <w:rFonts w:ascii="宋体"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360" w:lineRule="exact"/>
        <w:rPr>
          <w:rFonts w:ascii="宋体" w:hint="eastAsia"/>
          <w:sz w:val="24"/>
        </w:rPr>
      </w:pPr>
      <w:r>
        <w:rPr>
          <w:sz w:val="24"/>
        </w:rPr>
        <w:t>5.</w:t>
      </w:r>
      <w:r>
        <w:rPr>
          <w:rFonts w:ascii="宋体" w:hAnsi="宋体" w:hint="eastAsia"/>
          <w:sz w:val="24"/>
        </w:rPr>
        <w:t>存储8位二进制信息，要</w:t>
      </w:r>
      <w:r>
        <w:rPr>
          <w:rFonts w:ascii="宋体" w:hint="eastAsia"/>
          <w:sz w:val="24"/>
          <w:u w:val="single"/>
        </w:rPr>
        <w:t xml:space="preserve">            </w:t>
      </w:r>
      <w:proofErr w:type="gramStart"/>
      <w:r>
        <w:rPr>
          <w:rFonts w:ascii="宋体" w:hAnsi="宋体" w:hint="eastAsia"/>
          <w:sz w:val="24"/>
        </w:rPr>
        <w:t>个</w:t>
      </w:r>
      <w:proofErr w:type="gramEnd"/>
      <w:r>
        <w:rPr>
          <w:rFonts w:ascii="宋体" w:hAnsi="宋体" w:hint="eastAsia"/>
          <w:sz w:val="24"/>
        </w:rPr>
        <w:t>触发器。</w:t>
      </w:r>
    </w:p>
    <w:p w:rsidR="003F1188" w:rsidRDefault="003F1188" w:rsidP="003F1188">
      <w:pPr>
        <w:tabs>
          <w:tab w:val="left" w:pos="1680"/>
        </w:tabs>
        <w:spacing w:line="360" w:lineRule="exact"/>
        <w:rPr>
          <w:rFonts w:hint="eastAsia"/>
          <w:sz w:val="24"/>
        </w:rPr>
      </w:pPr>
      <w:r>
        <w:rPr>
          <w:rFonts w:ascii="宋体" w:hint="eastAsia"/>
          <w:sz w:val="24"/>
        </w:rPr>
        <w:t>6.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触发器特征方程为</w:t>
      </w:r>
      <w:r>
        <w:rPr>
          <w:sz w:val="24"/>
          <w:u w:val="single"/>
        </w:rPr>
        <w:t xml:space="preserve">         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360" w:lineRule="exact"/>
        <w:rPr>
          <w:sz w:val="24"/>
        </w:rPr>
      </w:pPr>
    </w:p>
    <w:p w:rsidR="003F1188" w:rsidRDefault="003F1188" w:rsidP="003F1188">
      <w:pPr>
        <w:spacing w:line="360" w:lineRule="exact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二、单项选择题：</w:t>
      </w:r>
      <w:r>
        <w:rPr>
          <w:rFonts w:ascii="黑体" w:eastAsia="黑体"/>
          <w:sz w:val="24"/>
        </w:rPr>
        <w:t>(5</w:t>
      </w:r>
      <w:r>
        <w:rPr>
          <w:rFonts w:ascii="黑体" w:eastAsia="黑体" w:hint="eastAsia"/>
          <w:sz w:val="24"/>
        </w:rPr>
        <w:t>×</w:t>
      </w:r>
      <w:r>
        <w:rPr>
          <w:rFonts w:ascii="黑体" w:eastAsia="黑体"/>
          <w:sz w:val="24"/>
        </w:rPr>
        <w:t>3=15</w:t>
      </w:r>
      <w:r>
        <w:rPr>
          <w:rFonts w:ascii="黑体" w:eastAsia="黑体" w:hint="eastAsia"/>
          <w:sz w:val="24"/>
        </w:rPr>
        <w:t>分</w:t>
      </w:r>
      <w:r>
        <w:rPr>
          <w:rFonts w:ascii="黑体" w:eastAsia="黑体"/>
          <w:sz w:val="24"/>
        </w:rPr>
        <w:t>)</w:t>
      </w:r>
    </w:p>
    <w:p w:rsidR="003F1188" w:rsidRDefault="003F1188" w:rsidP="003F1188">
      <w:pPr>
        <w:spacing w:line="360" w:lineRule="exact"/>
        <w:rPr>
          <w:rFonts w:hint="eastAsia"/>
          <w:sz w:val="24"/>
        </w:rPr>
      </w:pPr>
      <w:r>
        <w:rPr>
          <w:sz w:val="24"/>
        </w:rPr>
        <w:t>1.</w:t>
      </w:r>
      <w:r>
        <w:rPr>
          <w:rFonts w:hint="eastAsia"/>
          <w:sz w:val="24"/>
        </w:rPr>
        <w:t>下列各式中的四变量</w:t>
      </w: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D</w:t>
      </w:r>
      <w:r>
        <w:rPr>
          <w:rFonts w:hint="eastAsia"/>
          <w:sz w:val="24"/>
        </w:rPr>
        <w:t>的最小项是：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360" w:lineRule="exact"/>
        <w:rPr>
          <w:sz w:val="24"/>
        </w:rPr>
      </w:pPr>
      <w:r>
        <w:rPr>
          <w:sz w:val="24"/>
        </w:rPr>
        <w:t xml:space="preserve">  (</w:t>
      </w:r>
      <w:r>
        <w:rPr>
          <w:rFonts w:hint="eastAsia"/>
          <w:sz w:val="24"/>
        </w:rPr>
        <w:t>A</w:t>
      </w:r>
      <w:r>
        <w:rPr>
          <w:sz w:val="24"/>
        </w:rPr>
        <w:t xml:space="preserve">)ABCD  </w:t>
      </w:r>
      <w:r>
        <w:rPr>
          <w:rFonts w:hint="eastAsia"/>
          <w:sz w:val="24"/>
        </w:rPr>
        <w:t xml:space="preserve">      </w:t>
      </w:r>
      <w:r>
        <w:rPr>
          <w:sz w:val="24"/>
        </w:rPr>
        <w:t>(</w:t>
      </w:r>
      <w:r>
        <w:rPr>
          <w:rFonts w:hint="eastAsia"/>
          <w:sz w:val="24"/>
        </w:rPr>
        <w:t>B</w:t>
      </w:r>
      <w:proofErr w:type="gramStart"/>
      <w:r>
        <w:rPr>
          <w:sz w:val="24"/>
        </w:rPr>
        <w:t>)AB</w:t>
      </w:r>
      <w:proofErr w:type="gramEnd"/>
      <w:r>
        <w:rPr>
          <w:sz w:val="24"/>
        </w:rPr>
        <w:t xml:space="preserve">(C+D)  </w:t>
      </w:r>
      <w:r>
        <w:rPr>
          <w:rFonts w:hint="eastAsia"/>
          <w:sz w:val="24"/>
        </w:rPr>
        <w:t xml:space="preserve">     </w:t>
      </w:r>
      <w:r>
        <w:rPr>
          <w:sz w:val="24"/>
        </w:rPr>
        <w:t>(</w:t>
      </w: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position w:val="-4"/>
          <w:sz w:val="24"/>
        </w:rPr>
        <w:object w:dxaOrig="259" w:dyaOrig="279">
          <v:shape id="_x0000_i1052" type="#_x0000_t75" style="width:13pt;height:14pt;mso-position-horizontal-relative:page;mso-position-vertical-relative:page" o:ole="">
            <v:imagedata r:id="rId92" o:title=""/>
            <o:lock v:ext="edit" aspectratio="f"/>
          </v:shape>
          <o:OLEObject Type="Embed" ProgID="Equation.2" ShapeID="_x0000_i1052" DrawAspect="Content" ObjectID="_1621522269" r:id="rId93"/>
        </w:object>
      </w:r>
      <w:r>
        <w:rPr>
          <w:sz w:val="24"/>
        </w:rPr>
        <w:t>+B+C+</w:t>
      </w:r>
      <w:r>
        <w:rPr>
          <w:position w:val="-4"/>
          <w:sz w:val="24"/>
        </w:rPr>
        <w:object w:dxaOrig="279" w:dyaOrig="299">
          <v:shape id="_x0000_i1053" type="#_x0000_t75" style="width:14pt;height:15pt;mso-position-horizontal-relative:page;mso-position-vertical-relative:page" o:ole="">
            <v:imagedata r:id="rId94" o:title=""/>
            <o:lock v:ext="edit" aspectratio="f"/>
          </v:shape>
          <o:OLEObject Type="Embed" ProgID="Equation.2" ShapeID="_x0000_i1053" DrawAspect="Content" ObjectID="_1621522270" r:id="rId95"/>
        </w:objec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</w:t>
      </w:r>
      <w:r>
        <w:rPr>
          <w:sz w:val="24"/>
        </w:rPr>
        <w:t>(</w:t>
      </w:r>
      <w:r>
        <w:rPr>
          <w:rFonts w:hint="eastAsia"/>
          <w:sz w:val="24"/>
        </w:rPr>
        <w:t>D</w:t>
      </w:r>
      <w:r>
        <w:rPr>
          <w:sz w:val="24"/>
        </w:rPr>
        <w:t>)A+B+C+D</w:t>
      </w:r>
    </w:p>
    <w:p w:rsidR="003F1188" w:rsidRDefault="003F1188" w:rsidP="003F1188">
      <w:pPr>
        <w:rPr>
          <w:rFonts w:hint="eastAsia"/>
          <w:sz w:val="24"/>
          <w:u w:val="single"/>
        </w:rPr>
      </w:pPr>
      <w:r>
        <w:rPr>
          <w:sz w:val="24"/>
        </w:rPr>
        <w:t>2.Y=</w:t>
      </w:r>
      <w:r>
        <w:rPr>
          <w:position w:val="-4"/>
          <w:sz w:val="24"/>
        </w:rPr>
        <w:object w:dxaOrig="1494" w:dyaOrig="379">
          <v:shape id="_x0000_i1054" type="#_x0000_t75" style="width:81pt;height:20pt;mso-position-horizontal-relative:page;mso-position-vertical-relative:page" o:ole="">
            <v:imagedata r:id="rId96" o:title=""/>
            <o:lock v:ext="edit" aspectratio="f"/>
          </v:shape>
          <o:OLEObject Type="Embed" ProgID="Equation.2" ShapeID="_x0000_i1054" DrawAspect="Content" ObjectID="_1621522271" r:id="rId97"/>
        </w:object>
      </w:r>
      <w:r>
        <w:rPr>
          <w:rFonts w:hint="eastAsia"/>
          <w:sz w:val="24"/>
        </w:rPr>
        <w:t>的反函数为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rPr>
          <w:sz w:val="24"/>
        </w:rPr>
      </w:pPr>
      <w:r>
        <w:rPr>
          <w:sz w:val="24"/>
        </w:rPr>
        <w:t xml:space="preserve">  (</w:t>
      </w:r>
      <w:r>
        <w:rPr>
          <w:rFonts w:hint="eastAsia"/>
          <w:sz w:val="24"/>
        </w:rPr>
        <w:t>A</w:t>
      </w:r>
      <w:proofErr w:type="gramStart"/>
      <w:r>
        <w:rPr>
          <w:sz w:val="24"/>
        </w:rPr>
        <w:t>)</w:t>
      </w:r>
      <w:proofErr w:type="gramEnd"/>
      <w:r>
        <w:rPr>
          <w:position w:val="-4"/>
          <w:sz w:val="24"/>
        </w:rPr>
        <w:object w:dxaOrig="219" w:dyaOrig="319">
          <v:shape id="_x0000_i1055" type="#_x0000_t75" style="width:11pt;height:16pt;mso-position-horizontal-relative:page;mso-position-vertical-relative:page" o:ole="">
            <v:imagedata r:id="rId98" o:title=""/>
            <o:lock v:ext="edit" aspectratio="f"/>
          </v:shape>
          <o:OLEObject Type="Embed" ProgID="Equation.2" ShapeID="_x0000_i1055" DrawAspect="Content" ObjectID="_1621522272" r:id="rId99"/>
        </w:object>
      </w:r>
      <w:r>
        <w:rPr>
          <w:sz w:val="24"/>
        </w:rPr>
        <w:t>=</w:t>
      </w:r>
      <w:r>
        <w:rPr>
          <w:position w:val="-10"/>
          <w:sz w:val="24"/>
        </w:rPr>
        <w:object w:dxaOrig="1574" w:dyaOrig="439">
          <v:shape id="_x0000_i1056" type="#_x0000_t75" style="width:86pt;height:23pt;mso-position-horizontal-relative:page;mso-position-vertical-relative:page" o:ole="">
            <v:imagedata r:id="rId100" o:title=""/>
            <o:lock v:ext="edit" aspectratio="f"/>
          </v:shape>
          <o:OLEObject Type="Embed" ProgID="Equation.2" ShapeID="_x0000_i1056" DrawAspect="Content" ObjectID="_1621522273" r:id="rId101"/>
        </w:object>
      </w:r>
      <w:r>
        <w:rPr>
          <w:sz w:val="24"/>
        </w:rPr>
        <w:t xml:space="preserve">        (</w:t>
      </w:r>
      <w:r>
        <w:rPr>
          <w:rFonts w:hint="eastAsia"/>
          <w:sz w:val="24"/>
        </w:rPr>
        <w:t>B</w:t>
      </w:r>
      <w:r>
        <w:rPr>
          <w:sz w:val="24"/>
        </w:rPr>
        <w:t>)</w:t>
      </w:r>
      <w:r>
        <w:rPr>
          <w:position w:val="-4"/>
          <w:sz w:val="24"/>
        </w:rPr>
        <w:object w:dxaOrig="219" w:dyaOrig="319">
          <v:shape id="_x0000_i1057" type="#_x0000_t75" style="width:11pt;height:16pt;mso-position-horizontal-relative:page;mso-position-vertical-relative:page" o:ole="">
            <v:imagedata r:id="rId102" o:title=""/>
            <o:lock v:ext="edit" aspectratio="f"/>
          </v:shape>
          <o:OLEObject Type="Embed" ProgID="Equation.2" ShapeID="_x0000_i1057" DrawAspect="Content" ObjectID="_1621522274" r:id="rId103"/>
        </w:object>
      </w:r>
      <w:r>
        <w:rPr>
          <w:sz w:val="24"/>
        </w:rPr>
        <w:t>=</w:t>
      </w:r>
      <w:r>
        <w:rPr>
          <w:position w:val="-10"/>
          <w:sz w:val="24"/>
        </w:rPr>
        <w:object w:dxaOrig="1574" w:dyaOrig="439">
          <v:shape id="_x0000_i1058" type="#_x0000_t75" style="width:86pt;height:23pt;mso-position-horizontal-relative:page;mso-position-vertical-relative:page" o:ole="">
            <v:imagedata r:id="rId104" o:title=""/>
            <o:lock v:ext="edit" aspectratio="f"/>
          </v:shape>
          <o:OLEObject Type="Embed" ProgID="Equation.2" ShapeID="_x0000_i1058" DrawAspect="Content" ObjectID="_1621522275" r:id="rId105"/>
        </w:object>
      </w:r>
    </w:p>
    <w:p w:rsidR="003F1188" w:rsidRDefault="003F1188" w:rsidP="003F1188">
      <w:pPr>
        <w:rPr>
          <w:sz w:val="24"/>
        </w:rPr>
      </w:pPr>
      <w:r>
        <w:rPr>
          <w:sz w:val="24"/>
        </w:rPr>
        <w:t xml:space="preserve">  (</w:t>
      </w:r>
      <w:r>
        <w:rPr>
          <w:rFonts w:hint="eastAsia"/>
          <w:sz w:val="24"/>
        </w:rPr>
        <w:t>C</w:t>
      </w:r>
      <w:proofErr w:type="gramStart"/>
      <w:r>
        <w:rPr>
          <w:sz w:val="24"/>
        </w:rPr>
        <w:t>)</w:t>
      </w:r>
      <w:proofErr w:type="gramEnd"/>
      <w:r>
        <w:rPr>
          <w:position w:val="-4"/>
          <w:sz w:val="24"/>
        </w:rPr>
        <w:object w:dxaOrig="219" w:dyaOrig="319">
          <v:shape id="_x0000_i1059" type="#_x0000_t75" style="width:11pt;height:16pt;mso-position-horizontal-relative:page;mso-position-vertical-relative:page" o:ole="">
            <v:imagedata r:id="rId102" o:title=""/>
            <o:lock v:ext="edit" aspectratio="f"/>
          </v:shape>
          <o:OLEObject Type="Embed" ProgID="Equation.2" ShapeID="_x0000_i1059" DrawAspect="Content" ObjectID="_1621522276" r:id="rId106"/>
        </w:object>
      </w:r>
      <w:r>
        <w:rPr>
          <w:sz w:val="24"/>
        </w:rPr>
        <w:t>=</w:t>
      </w:r>
      <w:r>
        <w:rPr>
          <w:position w:val="-10"/>
          <w:sz w:val="24"/>
        </w:rPr>
        <w:object w:dxaOrig="1574" w:dyaOrig="439">
          <v:shape id="_x0000_i1060" type="#_x0000_t75" style="width:86pt;height:23pt;mso-position-horizontal-relative:page;mso-position-vertical-relative:page" o:ole="">
            <v:imagedata r:id="rId107" o:title=""/>
            <o:lock v:ext="edit" aspectratio="f"/>
          </v:shape>
          <o:OLEObject Type="Embed" ProgID="Equation.2" ShapeID="_x0000_i1060" DrawAspect="Content" ObjectID="_1621522277" r:id="rId108"/>
        </w:object>
      </w:r>
      <w:r>
        <w:rPr>
          <w:sz w:val="24"/>
        </w:rPr>
        <w:t xml:space="preserve">        (</w:t>
      </w:r>
      <w:r>
        <w:rPr>
          <w:rFonts w:hint="eastAsia"/>
          <w:sz w:val="24"/>
        </w:rPr>
        <w:t>D</w:t>
      </w:r>
      <w:r>
        <w:rPr>
          <w:sz w:val="24"/>
        </w:rPr>
        <w:t>)</w:t>
      </w:r>
      <w:r>
        <w:rPr>
          <w:position w:val="-4"/>
          <w:sz w:val="24"/>
        </w:rPr>
        <w:object w:dxaOrig="219" w:dyaOrig="319">
          <v:shape id="_x0000_i1061" type="#_x0000_t75" style="width:11pt;height:16pt;mso-position-horizontal-relative:page;mso-position-vertical-relative:page" o:ole="">
            <v:imagedata r:id="rId102" o:title=""/>
            <o:lock v:ext="edit" aspectratio="f"/>
          </v:shape>
          <o:OLEObject Type="Embed" ProgID="Equation.2" ShapeID="_x0000_i1061" DrawAspect="Content" ObjectID="_1621522278" r:id="rId109"/>
        </w:object>
      </w:r>
      <w:r>
        <w:rPr>
          <w:sz w:val="24"/>
        </w:rPr>
        <w:t>=</w:t>
      </w:r>
      <w:r>
        <w:rPr>
          <w:position w:val="-10"/>
          <w:sz w:val="24"/>
        </w:rPr>
        <w:object w:dxaOrig="1574" w:dyaOrig="439">
          <v:shape id="_x0000_i1062" type="#_x0000_t75" style="width:86pt;height:23pt;mso-position-horizontal-relative:page;mso-position-vertical-relative:page" o:ole="">
            <v:imagedata r:id="rId110" o:title=""/>
            <o:lock v:ext="edit" aspectratio="f"/>
          </v:shape>
          <o:OLEObject Type="Embed" ProgID="Equation.2" ShapeID="_x0000_i1062" DrawAspect="Content" ObjectID="_1621522279" r:id="rId111"/>
        </w:object>
      </w:r>
    </w:p>
    <w:p w:rsidR="003F1188" w:rsidRDefault="003F1188" w:rsidP="003F1188">
      <w:pPr>
        <w:spacing w:line="360" w:lineRule="exact"/>
        <w:rPr>
          <w:rFonts w:hint="eastAsia"/>
          <w:sz w:val="24"/>
        </w:rPr>
      </w:pPr>
      <w:r>
        <w:rPr>
          <w:sz w:val="24"/>
        </w:rPr>
        <w:t>3.</w:t>
      </w:r>
      <w:r>
        <w:rPr>
          <w:rFonts w:hint="eastAsia"/>
          <w:sz w:val="24"/>
        </w:rPr>
        <w:t>四个逻辑变量的取值组合共有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360" w:lineRule="exact"/>
        <w:rPr>
          <w:rFonts w:hint="eastAsia"/>
          <w:sz w:val="24"/>
        </w:rPr>
      </w:pPr>
      <w:r>
        <w:rPr>
          <w:sz w:val="24"/>
        </w:rPr>
        <w:t xml:space="preserve">  (</w:t>
      </w:r>
      <w:r>
        <w:rPr>
          <w:rFonts w:hint="eastAsia"/>
          <w:sz w:val="24"/>
        </w:rPr>
        <w:t>A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8</w:t>
      </w:r>
      <w:proofErr w:type="gram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)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(</w:t>
      </w: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rFonts w:hint="eastAsia"/>
          <w:sz w:val="24"/>
        </w:rPr>
        <w:t xml:space="preserve">4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(</w:t>
      </w:r>
      <w:r>
        <w:rPr>
          <w:rFonts w:hint="eastAsia"/>
          <w:sz w:val="24"/>
        </w:rPr>
        <w:t>D</w:t>
      </w:r>
      <w:r>
        <w:rPr>
          <w:sz w:val="24"/>
        </w:rPr>
        <w:t>)</w:t>
      </w:r>
      <w:r>
        <w:rPr>
          <w:rFonts w:hint="eastAsia"/>
          <w:sz w:val="24"/>
        </w:rPr>
        <w:t>15</w:t>
      </w:r>
    </w:p>
    <w:p w:rsidR="003F1188" w:rsidRDefault="003F1188" w:rsidP="003F1188">
      <w:pPr>
        <w:spacing w:line="360" w:lineRule="exact"/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06DCDF" wp14:editId="2E54641A">
                <wp:simplePos x="0" y="0"/>
                <wp:positionH relativeFrom="column">
                  <wp:posOffset>2131695</wp:posOffset>
                </wp:positionH>
                <wp:positionV relativeFrom="paragraph">
                  <wp:posOffset>26670</wp:posOffset>
                </wp:positionV>
                <wp:extent cx="76200" cy="0"/>
                <wp:effectExtent l="13335" t="7620" r="5715" b="1143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11" o:spid="_x0000_s1026" style="position:absolute;left:0;text-align:lef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85pt,2.1pt" to="173.8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691147B" wp14:editId="36CBA71F">
                <wp:simplePos x="0" y="0"/>
                <wp:positionH relativeFrom="column">
                  <wp:posOffset>1903095</wp:posOffset>
                </wp:positionH>
                <wp:positionV relativeFrom="paragraph">
                  <wp:posOffset>26670</wp:posOffset>
                </wp:positionV>
                <wp:extent cx="76200" cy="0"/>
                <wp:effectExtent l="13335" t="7620" r="5715" b="11430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10" o:spid="_x0000_s1026" style="position:absolute;left:0;text-align:lef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5pt,2.1pt" to="155.8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"/>
            </w:pict>
          </mc:Fallback>
        </mc:AlternateContent>
      </w:r>
      <w:r>
        <w:rPr>
          <w:sz w:val="24"/>
        </w:rPr>
        <w:t>4.</w:t>
      </w:r>
      <w:r>
        <w:rPr>
          <w:rFonts w:hint="eastAsia"/>
          <w:sz w:val="24"/>
        </w:rPr>
        <w:t>已知逻辑函数</w:t>
      </w:r>
      <w:r>
        <w:rPr>
          <w:rFonts w:hint="eastAsia"/>
          <w:spacing w:val="-30"/>
          <w:sz w:val="24"/>
        </w:rPr>
        <w:t>F</w:t>
      </w:r>
      <w:r>
        <w:rPr>
          <w:rFonts w:hint="eastAsia"/>
          <w:spacing w:val="-30"/>
          <w:sz w:val="24"/>
        </w:rPr>
        <w:t>（</w:t>
      </w:r>
      <w:r>
        <w:rPr>
          <w:rFonts w:hint="eastAsia"/>
          <w:spacing w:val="-30"/>
          <w:sz w:val="24"/>
        </w:rPr>
        <w:t>A</w:t>
      </w:r>
      <w:r>
        <w:rPr>
          <w:rFonts w:hint="eastAsia"/>
          <w:spacing w:val="-30"/>
          <w:sz w:val="24"/>
        </w:rPr>
        <w:t>，</w:t>
      </w:r>
      <w:r>
        <w:rPr>
          <w:rFonts w:hint="eastAsia"/>
          <w:spacing w:val="-30"/>
          <w:sz w:val="24"/>
        </w:rPr>
        <w:t>B</w:t>
      </w:r>
      <w:r>
        <w:rPr>
          <w:rFonts w:hint="eastAsia"/>
          <w:spacing w:val="-30"/>
          <w:sz w:val="24"/>
        </w:rPr>
        <w:t>）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AB</w:t>
      </w:r>
      <w:r>
        <w:rPr>
          <w:rFonts w:hint="eastAsia"/>
          <w:sz w:val="24"/>
        </w:rPr>
        <w:t>＋</w:t>
      </w:r>
      <w:r>
        <w:rPr>
          <w:rFonts w:hint="eastAsia"/>
          <w:sz w:val="24"/>
        </w:rPr>
        <w:t>AB</w:t>
      </w:r>
      <w:r>
        <w:rPr>
          <w:rFonts w:hint="eastAsia"/>
          <w:sz w:val="24"/>
        </w:rPr>
        <w:t>，是函数值为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取值组合是：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360" w:lineRule="exact"/>
        <w:rPr>
          <w:rFonts w:hint="eastAsia"/>
          <w:sz w:val="24"/>
        </w:rPr>
      </w:pPr>
      <w:r>
        <w:rPr>
          <w:sz w:val="24"/>
        </w:rPr>
        <w:t xml:space="preserve">  (</w:t>
      </w:r>
      <w:r>
        <w:rPr>
          <w:rFonts w:hint="eastAsia"/>
          <w:sz w:val="24"/>
        </w:rPr>
        <w:t>A</w:t>
      </w:r>
      <w:r>
        <w:rPr>
          <w:sz w:val="24"/>
        </w:rPr>
        <w:t>)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11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</w:t>
      </w: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)01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00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   </w:t>
      </w:r>
      <w:r>
        <w:rPr>
          <w:sz w:val="24"/>
        </w:rPr>
        <w:t>(</w:t>
      </w:r>
      <w:r>
        <w:rPr>
          <w:rFonts w:hint="eastAsia"/>
          <w:sz w:val="24"/>
        </w:rPr>
        <w:t>C</w:t>
      </w:r>
      <w:r>
        <w:rPr>
          <w:sz w:val="24"/>
        </w:rPr>
        <w:t>)01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10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  </w:t>
      </w:r>
      <w:r>
        <w:rPr>
          <w:sz w:val="24"/>
        </w:rPr>
        <w:t>(</w:t>
      </w:r>
      <w:r>
        <w:rPr>
          <w:rFonts w:hint="eastAsia"/>
          <w:sz w:val="24"/>
        </w:rPr>
        <w:t>D</w:t>
      </w:r>
      <w:r>
        <w:rPr>
          <w:sz w:val="24"/>
        </w:rPr>
        <w:t>)01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11</w:t>
      </w:r>
    </w:p>
    <w:p w:rsidR="003F1188" w:rsidRDefault="003F1188" w:rsidP="003F1188">
      <w:pPr>
        <w:spacing w:line="360" w:lineRule="exact"/>
        <w:rPr>
          <w:rFonts w:hint="eastAsia"/>
          <w:sz w:val="24"/>
        </w:rPr>
      </w:pPr>
      <w:r>
        <w:rPr>
          <w:sz w:val="24"/>
        </w:rPr>
        <w:t>5.</w:t>
      </w:r>
      <w:r>
        <w:rPr>
          <w:rFonts w:hint="eastAsia"/>
          <w:sz w:val="24"/>
        </w:rPr>
        <w:t>2048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芯片，其数据线的个数是：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。</w:t>
      </w:r>
    </w:p>
    <w:p w:rsidR="003F1188" w:rsidRDefault="003F1188" w:rsidP="003F1188">
      <w:pPr>
        <w:spacing w:line="360" w:lineRule="exact"/>
        <w:rPr>
          <w:sz w:val="24"/>
        </w:rPr>
      </w:pPr>
      <w:r>
        <w:rPr>
          <w:sz w:val="24"/>
        </w:rPr>
        <w:t xml:space="preserve">  (</w:t>
      </w:r>
      <w:r>
        <w:rPr>
          <w:rFonts w:hint="eastAsia"/>
          <w:sz w:val="24"/>
        </w:rPr>
        <w:t>A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11</w:t>
      </w:r>
      <w:proofErr w:type="gramEnd"/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</w:t>
      </w:r>
      <w:r>
        <w:rPr>
          <w:sz w:val="24"/>
        </w:rPr>
        <w:t xml:space="preserve"> (</w:t>
      </w:r>
      <w:r>
        <w:rPr>
          <w:rFonts w:hint="eastAsia"/>
          <w:sz w:val="24"/>
        </w:rPr>
        <w:t>B</w:t>
      </w:r>
      <w:r>
        <w:rPr>
          <w:sz w:val="24"/>
        </w:rPr>
        <w:t>)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 </w:t>
      </w:r>
      <w:r>
        <w:rPr>
          <w:sz w:val="24"/>
        </w:rPr>
        <w:t xml:space="preserve"> (</w:t>
      </w: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rFonts w:hint="eastAsia"/>
          <w:sz w:val="24"/>
        </w:rPr>
        <w:t xml:space="preserve">14            </w:t>
      </w:r>
      <w:r>
        <w:rPr>
          <w:sz w:val="24"/>
        </w:rPr>
        <w:t xml:space="preserve"> (</w:t>
      </w:r>
      <w:r>
        <w:rPr>
          <w:rFonts w:hint="eastAsia"/>
          <w:sz w:val="24"/>
        </w:rPr>
        <w:t>D</w:t>
      </w:r>
      <w:r>
        <w:rPr>
          <w:sz w:val="24"/>
        </w:rPr>
        <w:t>)</w:t>
      </w:r>
      <w:r>
        <w:rPr>
          <w:rFonts w:hint="eastAsia"/>
          <w:sz w:val="24"/>
        </w:rPr>
        <w:t>2</w:t>
      </w:r>
      <w:r>
        <w:rPr>
          <w:rFonts w:hint="eastAsia"/>
          <w:sz w:val="24"/>
          <w:vertAlign w:val="superscript"/>
        </w:rPr>
        <w:t>11</w:t>
      </w:r>
    </w:p>
    <w:p w:rsidR="003F1188" w:rsidRDefault="003F1188" w:rsidP="003F1188">
      <w:pPr>
        <w:spacing w:line="360" w:lineRule="exact"/>
        <w:rPr>
          <w:sz w:val="28"/>
        </w:rPr>
      </w:pPr>
    </w:p>
    <w:p w:rsidR="003F1188" w:rsidRDefault="003F1188" w:rsidP="003F1188">
      <w:pPr>
        <w:spacing w:line="360" w:lineRule="exact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t>三、综合题。</w:t>
      </w:r>
      <w:r>
        <w:rPr>
          <w:rFonts w:ascii="黑体" w:eastAsia="黑体"/>
          <w:sz w:val="24"/>
        </w:rPr>
        <w:t>(</w:t>
      </w:r>
      <w:r>
        <w:rPr>
          <w:rFonts w:ascii="黑体" w:eastAsia="黑体" w:hint="eastAsia"/>
          <w:sz w:val="24"/>
        </w:rPr>
        <w:t>5</w:t>
      </w:r>
      <w:r>
        <w:rPr>
          <w:rFonts w:ascii="黑体" w:eastAsia="黑体"/>
          <w:sz w:val="24"/>
        </w:rPr>
        <w:t>5</w:t>
      </w:r>
      <w:r>
        <w:rPr>
          <w:rFonts w:ascii="黑体" w:eastAsia="黑体" w:hint="eastAsia"/>
          <w:sz w:val="24"/>
        </w:rPr>
        <w:t>分</w:t>
      </w:r>
      <w:r>
        <w:rPr>
          <w:rFonts w:ascii="黑体" w:eastAsia="黑体"/>
          <w:sz w:val="24"/>
        </w:rPr>
        <w:t>)</w:t>
      </w:r>
    </w:p>
    <w:p w:rsidR="003F1188" w:rsidRDefault="003F1188" w:rsidP="003F1188">
      <w:pPr>
        <w:numPr>
          <w:ilvl w:val="0"/>
          <w:numId w:val="3"/>
        </w:numPr>
        <w:adjustRightInd w:val="0"/>
        <w:spacing w:line="312" w:lineRule="atLeast"/>
        <w:textAlignment w:val="baseline"/>
        <w:rPr>
          <w:rFonts w:hint="eastAsia"/>
          <w:sz w:val="24"/>
        </w:rPr>
      </w:pPr>
      <w:r>
        <w:rPr>
          <w:rFonts w:hint="eastAsia"/>
          <w:sz w:val="24"/>
        </w:rPr>
        <w:t xml:space="preserve">用与非门实现逻辑函数　</w:t>
      </w:r>
      <w:r>
        <w:rPr>
          <w:sz w:val="24"/>
        </w:rPr>
        <w:t>Z=AB+AC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:rsidR="003F1188" w:rsidRDefault="003F1188" w:rsidP="003F1188">
      <w:pPr>
        <w:rPr>
          <w:rFonts w:hint="eastAsia"/>
          <w:sz w:val="24"/>
        </w:rPr>
      </w:pPr>
    </w:p>
    <w:p w:rsidR="003F1188" w:rsidRDefault="003F1188" w:rsidP="003F1188">
      <w:pPr>
        <w:numPr>
          <w:ilvl w:val="0"/>
          <w:numId w:val="3"/>
        </w:numPr>
        <w:adjustRightInd w:val="0"/>
        <w:spacing w:line="312" w:lineRule="atLeast"/>
        <w:textAlignment w:val="baseline"/>
        <w:rPr>
          <w:rFonts w:hint="eastAsia"/>
          <w:sz w:val="24"/>
        </w:rPr>
      </w:pPr>
      <w:r>
        <w:rPr>
          <w:rFonts w:hint="eastAsia"/>
          <w:sz w:val="24"/>
        </w:rPr>
        <w:t>判断函数</w:t>
      </w:r>
      <w:r>
        <w:rPr>
          <w:position w:val="-8"/>
          <w:sz w:val="24"/>
        </w:rPr>
        <w:object w:dxaOrig="140" w:dyaOrig="239">
          <v:shape id="_x0000_i1063" type="#_x0000_t75" style="width:7pt;height:12pt;mso-position-horizontal-relative:page;mso-position-vertical-relative:page" o:ole="">
            <v:imagedata r:id="rId112" o:title=""/>
          </v:shape>
          <o:OLEObject Type="Embed" ProgID="Equation.3" ShapeID="_x0000_i1063" DrawAspect="Content" ObjectID="_1621522280" r:id="rId113"/>
        </w:object>
      </w:r>
      <w:r>
        <w:rPr>
          <w:position w:val="-6"/>
          <w:sz w:val="24"/>
        </w:rPr>
        <w:object w:dxaOrig="1478" w:dyaOrig="260">
          <v:shape id="_x0000_i1064" type="#_x0000_t75" style="width:128pt;height:20.5pt;mso-position-horizontal-relative:page;mso-position-vertical-relative:page" o:ole="">
            <v:imagedata r:id="rId114" o:title=""/>
          </v:shape>
          <o:OLEObject Type="Embed" ProgID="Equation.3" ShapeID="_x0000_i1064" DrawAspect="Content" ObjectID="_1621522281" r:id="rId115"/>
        </w:object>
      </w:r>
      <w:r>
        <w:rPr>
          <w:rFonts w:hint="eastAsia"/>
          <w:sz w:val="24"/>
        </w:rPr>
        <w:t>是否会出现竞争冒险现象。（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:rsidR="003F1188" w:rsidRDefault="003F1188" w:rsidP="003F1188">
      <w:pPr>
        <w:rPr>
          <w:rFonts w:hint="eastAsia"/>
          <w:sz w:val="24"/>
        </w:rPr>
      </w:pPr>
    </w:p>
    <w:p w:rsidR="003F1188" w:rsidRDefault="003F1188" w:rsidP="003F1188">
      <w:pPr>
        <w:numPr>
          <w:ilvl w:val="0"/>
          <w:numId w:val="3"/>
        </w:numPr>
        <w:adjustRightInd w:val="0"/>
        <w:spacing w:line="312" w:lineRule="atLeast"/>
        <w:textAlignment w:val="baseline"/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用数据选择</w:t>
      </w:r>
      <w:proofErr w:type="gramStart"/>
      <w:r>
        <w:rPr>
          <w:rFonts w:hint="eastAsia"/>
          <w:sz w:val="24"/>
        </w:rPr>
        <w:t>器实现</w:t>
      </w:r>
      <w:proofErr w:type="gramEnd"/>
      <w:r>
        <w:rPr>
          <w:rFonts w:hint="eastAsia"/>
          <w:sz w:val="24"/>
        </w:rPr>
        <w:t>函数</w:t>
      </w:r>
      <w:r>
        <w:rPr>
          <w:sz w:val="24"/>
        </w:rPr>
        <w:t>Z=F(A,B,C)=</w:t>
      </w:r>
      <w:r>
        <w:rPr>
          <w:rFonts w:ascii="宋体" w:hAnsi="宋体" w:hint="eastAsia"/>
          <w:sz w:val="24"/>
        </w:rPr>
        <w:t>Σ</w:t>
      </w:r>
      <w:r>
        <w:rPr>
          <w:rFonts w:ascii="宋体" w:hAnsi="宋体"/>
          <w:sz w:val="24"/>
          <w:vertAlign w:val="subscript"/>
        </w:rPr>
        <w:t>m</w:t>
      </w:r>
      <w:r>
        <w:rPr>
          <w:rFonts w:ascii="宋体" w:hAnsi="宋体"/>
          <w:sz w:val="24"/>
        </w:rPr>
        <w:t>(0,2,4,5,6,7)</w:t>
      </w:r>
      <w:r>
        <w:rPr>
          <w:rFonts w:ascii="宋体" w:hAnsi="宋体" w:hint="eastAsia"/>
          <w:sz w:val="24"/>
        </w:rPr>
        <w:t>（10分）</w:t>
      </w:r>
    </w:p>
    <w:p w:rsidR="003F1188" w:rsidRDefault="003F1188" w:rsidP="003F1188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0"/>
        </w:rPr>
        <w:drawing>
          <wp:anchor distT="0" distB="0" distL="114300" distR="114300" simplePos="0" relativeHeight="251758592" behindDoc="0" locked="0" layoutInCell="1" allowOverlap="1" wp14:anchorId="3DD73471" wp14:editId="0403A746">
            <wp:simplePos x="0" y="0"/>
            <wp:positionH relativeFrom="column">
              <wp:posOffset>346075</wp:posOffset>
            </wp:positionH>
            <wp:positionV relativeFrom="paragraph">
              <wp:posOffset>85090</wp:posOffset>
            </wp:positionV>
            <wp:extent cx="2000250" cy="1428750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1188" w:rsidRDefault="003F1188" w:rsidP="003F1188">
      <w:pPr>
        <w:rPr>
          <w:rFonts w:ascii="宋体" w:hAnsi="宋体" w:hint="eastAsia"/>
          <w:sz w:val="24"/>
        </w:rPr>
      </w:pPr>
    </w:p>
    <w:p w:rsidR="003F1188" w:rsidRDefault="003F1188" w:rsidP="003F1188">
      <w:pPr>
        <w:spacing w:line="360" w:lineRule="exact"/>
        <w:ind w:firstLineChars="300" w:firstLine="630"/>
        <w:rPr>
          <w:rFonts w:hint="eastAsia"/>
          <w:snapToGrid w:val="0"/>
          <w:vertAlign w:val="subscript"/>
        </w:rPr>
      </w:pPr>
      <w:r>
        <w:rPr>
          <w:rFonts w:hint="eastAsia"/>
          <w:snapToGrid w:val="0"/>
        </w:rPr>
        <w:t xml:space="preserve">     X</w:t>
      </w:r>
      <w:r>
        <w:rPr>
          <w:rFonts w:hint="eastAsia"/>
          <w:snapToGrid w:val="0"/>
          <w:vertAlign w:val="subscript"/>
        </w:rPr>
        <w:t>2</w:t>
      </w:r>
    </w:p>
    <w:p w:rsidR="003F1188" w:rsidRDefault="003F1188" w:rsidP="003F1188">
      <w:pPr>
        <w:rPr>
          <w:rFonts w:hint="eastAsia"/>
          <w:vertAlign w:val="subscript"/>
        </w:rPr>
      </w:pPr>
      <w:r>
        <w:rPr>
          <w:rFonts w:hint="eastAsia"/>
        </w:rPr>
        <w:t xml:space="preserve">           X</w:t>
      </w:r>
      <w:r>
        <w:rPr>
          <w:rFonts w:hint="eastAsia"/>
          <w:vertAlign w:val="subscript"/>
        </w:rPr>
        <w:t>1</w:t>
      </w:r>
    </w:p>
    <w:p w:rsidR="003F1188" w:rsidRDefault="003F1188" w:rsidP="003F1188">
      <w:pPr>
        <w:rPr>
          <w:rFonts w:hint="eastAsia"/>
          <w:vertAlign w:val="subscript"/>
        </w:rPr>
      </w:pPr>
      <w:r>
        <w:rPr>
          <w:rFonts w:hint="eastAsia"/>
        </w:rPr>
        <w:t xml:space="preserve">           X</w:t>
      </w:r>
      <w:r>
        <w:rPr>
          <w:rFonts w:hint="eastAsia"/>
          <w:vertAlign w:val="subscript"/>
        </w:rPr>
        <w:t>0</w:t>
      </w:r>
    </w:p>
    <w:p w:rsidR="003F1188" w:rsidRDefault="003F1188" w:rsidP="003F1188">
      <w:pPr>
        <w:rPr>
          <w:rFonts w:ascii="宋体" w:hAnsi="宋体" w:hint="eastAsia"/>
          <w:sz w:val="24"/>
        </w:rPr>
      </w:pPr>
      <w:r>
        <w:rPr>
          <w:rFonts w:hint="eastAsia"/>
        </w:rPr>
        <w:t xml:space="preserve">          </w:t>
      </w:r>
      <w:r>
        <w:rPr>
          <w:rFonts w:hint="eastAsia"/>
          <w:spacing w:val="10"/>
        </w:rPr>
        <w:t xml:space="preserve"> D</w:t>
      </w:r>
      <w:r>
        <w:rPr>
          <w:rFonts w:hint="eastAsia"/>
          <w:spacing w:val="10"/>
          <w:vertAlign w:val="subscript"/>
        </w:rPr>
        <w:t>0</w:t>
      </w:r>
      <w:r>
        <w:rPr>
          <w:rFonts w:hint="eastAsia"/>
          <w:spacing w:val="10"/>
        </w:rPr>
        <w:t xml:space="preserve"> D</w:t>
      </w:r>
      <w:r>
        <w:rPr>
          <w:rFonts w:hint="eastAsia"/>
          <w:spacing w:val="10"/>
          <w:vertAlign w:val="subscript"/>
        </w:rPr>
        <w:t>1</w:t>
      </w:r>
      <w:r>
        <w:rPr>
          <w:rFonts w:hint="eastAsia"/>
          <w:spacing w:val="10"/>
        </w:rPr>
        <w:t xml:space="preserve"> D</w:t>
      </w:r>
      <w:r>
        <w:rPr>
          <w:rFonts w:hint="eastAsia"/>
          <w:spacing w:val="10"/>
          <w:vertAlign w:val="subscript"/>
        </w:rPr>
        <w:t>2</w:t>
      </w:r>
      <w:r>
        <w:rPr>
          <w:rFonts w:hint="eastAsia"/>
          <w:spacing w:val="10"/>
        </w:rPr>
        <w:t xml:space="preserve"> D</w:t>
      </w:r>
      <w:r>
        <w:rPr>
          <w:rFonts w:hint="eastAsia"/>
          <w:spacing w:val="10"/>
          <w:vertAlign w:val="subscript"/>
        </w:rPr>
        <w:t>3</w:t>
      </w:r>
      <w:r>
        <w:rPr>
          <w:rFonts w:hint="eastAsia"/>
          <w:spacing w:val="10"/>
        </w:rPr>
        <w:t xml:space="preserve"> D</w:t>
      </w:r>
      <w:r>
        <w:rPr>
          <w:rFonts w:hint="eastAsia"/>
          <w:spacing w:val="10"/>
          <w:vertAlign w:val="subscript"/>
        </w:rPr>
        <w:t>4</w:t>
      </w:r>
      <w:r>
        <w:rPr>
          <w:rFonts w:hint="eastAsia"/>
          <w:spacing w:val="10"/>
        </w:rPr>
        <w:t xml:space="preserve"> D</w:t>
      </w:r>
      <w:r>
        <w:rPr>
          <w:rFonts w:hint="eastAsia"/>
          <w:spacing w:val="10"/>
          <w:vertAlign w:val="subscript"/>
        </w:rPr>
        <w:t>5</w:t>
      </w:r>
      <w:r>
        <w:rPr>
          <w:rFonts w:hint="eastAsia"/>
          <w:spacing w:val="10"/>
        </w:rPr>
        <w:t xml:space="preserve"> D</w:t>
      </w:r>
      <w:r>
        <w:rPr>
          <w:rFonts w:hint="eastAsia"/>
          <w:spacing w:val="10"/>
          <w:vertAlign w:val="subscript"/>
        </w:rPr>
        <w:t>6</w:t>
      </w:r>
      <w:r>
        <w:rPr>
          <w:rFonts w:hint="eastAsia"/>
          <w:spacing w:val="10"/>
        </w:rPr>
        <w:t xml:space="preserve"> D</w:t>
      </w:r>
      <w:r>
        <w:rPr>
          <w:rFonts w:hint="eastAsia"/>
          <w:spacing w:val="10"/>
          <w:vertAlign w:val="subscript"/>
        </w:rPr>
        <w:t>7</w:t>
      </w:r>
    </w:p>
    <w:p w:rsidR="003F1188" w:rsidRDefault="003F1188" w:rsidP="003F1188">
      <w:pPr>
        <w:rPr>
          <w:rFonts w:ascii="宋体" w:hAnsi="宋体" w:hint="eastAsia"/>
          <w:sz w:val="24"/>
        </w:rPr>
      </w:pPr>
    </w:p>
    <w:p w:rsidR="003F1188" w:rsidRDefault="003F1188" w:rsidP="003F1188">
      <w:pPr>
        <w:rPr>
          <w:rFonts w:ascii="宋体" w:hAnsi="宋体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4.下列电路为几进制计数器？画出状态转换图。（12分）</w:t>
      </w:r>
    </w:p>
    <w:p w:rsidR="003F1188" w:rsidRDefault="003F1188" w:rsidP="003F1188">
      <w:pPr>
        <w:rPr>
          <w:rFonts w:ascii="楷体_GB2312" w:eastAsia="楷体_GB2312" w:hint="eastAsia"/>
          <w:sz w:val="24"/>
        </w:rPr>
      </w:pPr>
      <w:r>
        <w:rPr>
          <w:noProof/>
          <w:sz w:val="20"/>
        </w:rPr>
        <w:drawing>
          <wp:anchor distT="0" distB="0" distL="114300" distR="114300" simplePos="0" relativeHeight="251760640" behindDoc="1" locked="0" layoutInCell="1" allowOverlap="1" wp14:anchorId="1B34E234" wp14:editId="56D69A17">
            <wp:simplePos x="0" y="0"/>
            <wp:positionH relativeFrom="column">
              <wp:posOffset>1270</wp:posOffset>
            </wp:positionH>
            <wp:positionV relativeFrom="paragraph">
              <wp:posOffset>123190</wp:posOffset>
            </wp:positionV>
            <wp:extent cx="2895600" cy="1238250"/>
            <wp:effectExtent l="0" t="0" r="0" b="0"/>
            <wp:wrapNone/>
            <wp:docPr id="8" name="图片 8" descr="74LS1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74LS161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  <w:r>
        <w:rPr>
          <w:noProof/>
          <w:sz w:val="20"/>
        </w:rPr>
        <w:drawing>
          <wp:anchor distT="0" distB="0" distL="114300" distR="114300" simplePos="0" relativeHeight="251759616" behindDoc="1" locked="0" layoutInCell="1" allowOverlap="1" wp14:anchorId="01E23CDA" wp14:editId="5F45182A">
            <wp:simplePos x="0" y="0"/>
            <wp:positionH relativeFrom="column">
              <wp:posOffset>-280670</wp:posOffset>
            </wp:positionH>
            <wp:positionV relativeFrom="paragraph">
              <wp:posOffset>-366395</wp:posOffset>
            </wp:positionV>
            <wp:extent cx="5410200" cy="3400425"/>
            <wp:effectExtent l="0" t="0" r="0" b="9525"/>
            <wp:wrapNone/>
            <wp:docPr id="7" name="图片 7" descr="时序图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时序图３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5.</w:t>
      </w:r>
      <w:r>
        <w:rPr>
          <w:rFonts w:hint="eastAsia"/>
          <w:sz w:val="24"/>
        </w:rPr>
        <w:t>试分析图示电路，写出其驱动方程、输出方程、状态方程，画出状态转换表、状态转换图、说明其逻辑功能。（</w:t>
      </w:r>
      <w:r>
        <w:rPr>
          <w:rFonts w:hint="eastAsia"/>
          <w:sz w:val="24"/>
        </w:rPr>
        <w:t>18</w:t>
      </w:r>
      <w:r>
        <w:rPr>
          <w:rFonts w:hint="eastAsia"/>
          <w:sz w:val="24"/>
        </w:rPr>
        <w:t>分）</w:t>
      </w: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rPr>
          <w:rFonts w:ascii="楷体_GB2312" w:eastAsia="楷体_GB2312" w:hint="eastAsia"/>
          <w:sz w:val="24"/>
        </w:rPr>
      </w:pPr>
    </w:p>
    <w:p w:rsidR="003F1188" w:rsidRDefault="003F1188" w:rsidP="003F1188">
      <w:pPr>
        <w:spacing w:line="360" w:lineRule="exact"/>
        <w:rPr>
          <w:rFonts w:hint="eastAsia"/>
          <w:sz w:val="24"/>
        </w:rPr>
      </w:pPr>
    </w:p>
    <w:p w:rsidR="003F1188" w:rsidRDefault="003F1188" w:rsidP="003F1188">
      <w:pPr>
        <w:spacing w:line="360" w:lineRule="exact"/>
        <w:rPr>
          <w:rFonts w:hint="eastAsia"/>
          <w:sz w:val="24"/>
        </w:rPr>
      </w:pPr>
    </w:p>
    <w:p w:rsidR="003F1188" w:rsidRDefault="003F1188" w:rsidP="003F1188">
      <w:pPr>
        <w:spacing w:line="360" w:lineRule="exact"/>
        <w:rPr>
          <w:rFonts w:hint="eastAsia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ascii="宋体" w:hint="eastAsia"/>
          <w:snapToGrid w:val="0"/>
          <w:sz w:val="24"/>
        </w:rPr>
      </w:pPr>
    </w:p>
    <w:p w:rsidR="003F1188" w:rsidRDefault="003F1188" w:rsidP="003F1188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《数字电子技术》试卷五</w:t>
      </w:r>
    </w:p>
    <w:p w:rsidR="003F1188" w:rsidRDefault="003F1188" w:rsidP="003F1188">
      <w:pPr>
        <w:numPr>
          <w:ilvl w:val="0"/>
          <w:numId w:val="4"/>
        </w:numPr>
        <w:rPr>
          <w:rFonts w:ascii="宋体" w:hint="eastAsia"/>
          <w:b/>
          <w:sz w:val="24"/>
        </w:rPr>
      </w:pPr>
      <w:r>
        <w:rPr>
          <w:rFonts w:ascii="宋体" w:hint="eastAsia"/>
          <w:b/>
          <w:sz w:val="24"/>
        </w:rPr>
        <w:t>填空题（20分）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1．数字信号只有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和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两种取值。</w:t>
      </w:r>
    </w:p>
    <w:p w:rsidR="003F1188" w:rsidRDefault="003F1188" w:rsidP="003F1188">
      <w:pPr>
        <w:ind w:left="315" w:hanging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2．十进制123的二进制数是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；八进制数是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；十六进制数是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。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3．设同或门的输入信号为A和B，输出函数为F。</w:t>
      </w:r>
    </w:p>
    <w:p w:rsidR="003F1188" w:rsidRDefault="003F1188" w:rsidP="003F1188">
      <w:pPr>
        <w:ind w:firstLine="42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 xml:space="preserve">若令B=0，则F= 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  </w:t>
      </w:r>
    </w:p>
    <w:p w:rsidR="003F1188" w:rsidRDefault="003F1188" w:rsidP="003F1188">
      <w:pPr>
        <w:ind w:firstLine="42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 xml:space="preserve">若令B=1，则F= 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    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4．三态门的输出有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、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、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三种状态。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5．设JK触发器的起始状态Q=1</w:t>
      </w:r>
    </w:p>
    <w:p w:rsidR="003F1188" w:rsidRDefault="003F1188" w:rsidP="003F1188">
      <w:pPr>
        <w:ind w:firstLine="42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若令J=1，K=0，则</w:t>
      </w:r>
      <w:r>
        <w:rPr>
          <w:rFonts w:ascii="宋体"/>
          <w:position w:val="-10"/>
          <w:sz w:val="24"/>
        </w:rPr>
        <w:object w:dxaOrig="700" w:dyaOrig="360">
          <v:shape id="_x0000_i1065" type="#_x0000_t75" style="width:35pt;height:18pt;mso-position-horizontal-relative:page;mso-position-vertical-relative:page" o:ole="" fillcolor="window">
            <v:imagedata r:id="rId119" o:title=""/>
          </v:shape>
          <o:OLEObject Type="Embed" ProgID="Equation.3" ShapeID="_x0000_i1065" DrawAspect="Content" ObjectID="_1621522282" r:id="rId120"/>
        </w:objec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。</w:t>
      </w:r>
    </w:p>
    <w:p w:rsidR="003F1188" w:rsidRDefault="003F1188" w:rsidP="003F1188">
      <w:pPr>
        <w:ind w:firstLine="42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若令J=1，K=1，则</w:t>
      </w:r>
      <w:r>
        <w:rPr>
          <w:rFonts w:ascii="宋体"/>
          <w:position w:val="-10"/>
          <w:sz w:val="24"/>
        </w:rPr>
        <w:object w:dxaOrig="700" w:dyaOrig="360">
          <v:shape id="_x0000_i1066" type="#_x0000_t75" style="width:35pt;height:18pt;mso-position-horizontal-relative:page;mso-position-vertical-relative:page" o:ole="" fillcolor="window">
            <v:imagedata r:id="rId121" o:title=""/>
          </v:shape>
          <o:OLEObject Type="Embed" ProgID="Equation.3" ShapeID="_x0000_i1066" DrawAspect="Content" ObjectID="_1621522283" r:id="rId122"/>
        </w:objec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。</w:t>
      </w:r>
    </w:p>
    <w:p w:rsidR="003F1188" w:rsidRDefault="003F1188" w:rsidP="003F1188">
      <w:pPr>
        <w:ind w:left="315" w:hanging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6．BCD七段翻译码器输入的是</w:t>
      </w:r>
      <w:r>
        <w:rPr>
          <w:rFonts w:ascii="宋体" w:hint="eastAsia"/>
          <w:sz w:val="24"/>
          <w:u w:val="single"/>
        </w:rPr>
        <w:t xml:space="preserve">    </w:t>
      </w:r>
      <w:r>
        <w:rPr>
          <w:rFonts w:ascii="宋体" w:hint="eastAsia"/>
          <w:sz w:val="24"/>
        </w:rPr>
        <w:t>位</w:t>
      </w:r>
      <w:r>
        <w:rPr>
          <w:rFonts w:ascii="宋体" w:hint="eastAsia"/>
          <w:sz w:val="24"/>
          <w:u w:val="single"/>
        </w:rPr>
        <w:t xml:space="preserve">   </w:t>
      </w:r>
      <w:r>
        <w:rPr>
          <w:rFonts w:ascii="宋体" w:hint="eastAsia"/>
          <w:sz w:val="24"/>
        </w:rPr>
        <w:t>码，输出有</w:t>
      </w:r>
      <w:r>
        <w:rPr>
          <w:rFonts w:ascii="宋体" w:hint="eastAsia"/>
          <w:sz w:val="24"/>
          <w:u w:val="single"/>
        </w:rPr>
        <w:t xml:space="preserve">        </w:t>
      </w:r>
      <w:proofErr w:type="gramStart"/>
      <w:r>
        <w:rPr>
          <w:rFonts w:ascii="宋体" w:hint="eastAsia"/>
          <w:sz w:val="24"/>
        </w:rPr>
        <w:t>个</w:t>
      </w:r>
      <w:proofErr w:type="gramEnd"/>
      <w:r>
        <w:rPr>
          <w:rFonts w:ascii="宋体" w:hint="eastAsia"/>
          <w:sz w:val="24"/>
        </w:rPr>
        <w:t>。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7．一个N进制计数器也可以称为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分频器。</w:t>
      </w:r>
    </w:p>
    <w:p w:rsidR="003F1188" w:rsidRDefault="003F1188" w:rsidP="003F1188">
      <w:pPr>
        <w:ind w:left="315" w:hanging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8．有一个6位D/A转换器，</w:t>
      </w:r>
      <w:proofErr w:type="gramStart"/>
      <w:r>
        <w:rPr>
          <w:rFonts w:ascii="宋体" w:hint="eastAsia"/>
          <w:sz w:val="24"/>
        </w:rPr>
        <w:t>设满度</w:t>
      </w:r>
      <w:proofErr w:type="gramEnd"/>
      <w:r>
        <w:rPr>
          <w:rFonts w:ascii="宋体" w:hint="eastAsia"/>
          <w:sz w:val="24"/>
        </w:rPr>
        <w:t>输出为6.3V，输入数字量为110111，则输出模拟电压为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  。</w:t>
      </w:r>
    </w:p>
    <w:p w:rsidR="003F1188" w:rsidRDefault="003F1188" w:rsidP="003F1188">
      <w:pPr>
        <w:ind w:left="420" w:hanging="42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9．设ROM容量为256字×8位，则它应设置地址线</w:t>
      </w:r>
      <w:r>
        <w:rPr>
          <w:rFonts w:ascii="宋体" w:hint="eastAsia"/>
          <w:sz w:val="24"/>
          <w:u w:val="single"/>
        </w:rPr>
        <w:t xml:space="preserve">       </w:t>
      </w:r>
      <w:r>
        <w:rPr>
          <w:rFonts w:ascii="宋体" w:hint="eastAsia"/>
          <w:sz w:val="24"/>
        </w:rPr>
        <w:t>条，输出线</w:t>
      </w:r>
      <w:r>
        <w:rPr>
          <w:rFonts w:ascii="宋体" w:hint="eastAsia"/>
          <w:sz w:val="24"/>
          <w:u w:val="single"/>
        </w:rPr>
        <w:t xml:space="preserve">       </w:t>
      </w:r>
      <w:r>
        <w:rPr>
          <w:rFonts w:ascii="宋体" w:hint="eastAsia"/>
          <w:sz w:val="24"/>
        </w:rPr>
        <w:t xml:space="preserve"> 条。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10．用256字×4位RAM，扩展容量为1024字×8位RAM，则需要</w:t>
      </w:r>
      <w:r>
        <w:rPr>
          <w:rFonts w:ascii="宋体" w:hint="eastAsia"/>
          <w:sz w:val="24"/>
          <w:u w:val="single"/>
        </w:rPr>
        <w:t xml:space="preserve">          </w:t>
      </w:r>
      <w:r>
        <w:rPr>
          <w:rFonts w:ascii="宋体" w:hint="eastAsia"/>
          <w:sz w:val="24"/>
        </w:rPr>
        <w:t xml:space="preserve"> 片。</w:t>
      </w:r>
    </w:p>
    <w:p w:rsidR="003F1188" w:rsidRDefault="003F1188" w:rsidP="003F1188">
      <w:pPr>
        <w:rPr>
          <w:rFonts w:ascii="宋体" w:hint="eastAsia"/>
          <w:b/>
          <w:sz w:val="24"/>
        </w:rPr>
      </w:pPr>
    </w:p>
    <w:p w:rsidR="003F1188" w:rsidRDefault="003F1188" w:rsidP="003F1188">
      <w:pPr>
        <w:numPr>
          <w:ilvl w:val="0"/>
          <w:numId w:val="5"/>
        </w:numPr>
        <w:rPr>
          <w:rFonts w:ascii="宋体" w:hint="eastAsia"/>
          <w:b/>
          <w:sz w:val="24"/>
        </w:rPr>
      </w:pPr>
      <w:r>
        <w:rPr>
          <w:rFonts w:ascii="宋体" w:hint="eastAsia"/>
          <w:b/>
          <w:sz w:val="24"/>
        </w:rPr>
        <w:t>、选择题（20分）</w:t>
      </w:r>
    </w:p>
    <w:p w:rsidR="003F1188" w:rsidRDefault="003F1188" w:rsidP="003F1188">
      <w:pPr>
        <w:numPr>
          <w:ilvl w:val="0"/>
          <w:numId w:val="6"/>
        </w:num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离散的，不连续的信号，称为（    ）</w:t>
      </w:r>
    </w:p>
    <w:p w:rsidR="003F1188" w:rsidRDefault="003F1188" w:rsidP="003F1188">
      <w:pPr>
        <w:ind w:left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A、模拟信号        B、数字信号</w:t>
      </w:r>
    </w:p>
    <w:p w:rsidR="003F1188" w:rsidRDefault="003F1188" w:rsidP="003F1188">
      <w:pPr>
        <w:numPr>
          <w:ilvl w:val="0"/>
          <w:numId w:val="6"/>
        </w:num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组合逻辑电路通常由（    ）组合而成。</w:t>
      </w:r>
    </w:p>
    <w:p w:rsidR="003F1188" w:rsidRDefault="003F1188" w:rsidP="003F1188">
      <w:pPr>
        <w:ind w:left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A、门电路   B、触发器   C、计数器</w:t>
      </w:r>
    </w:p>
    <w:p w:rsidR="003F1188" w:rsidRDefault="003F1188" w:rsidP="003F1188">
      <w:pPr>
        <w:numPr>
          <w:ilvl w:val="0"/>
          <w:numId w:val="6"/>
        </w:num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十六路数据选择器的地址输入（选择控制）端有（    ）个</w:t>
      </w:r>
    </w:p>
    <w:p w:rsidR="003F1188" w:rsidRDefault="003F1188" w:rsidP="003F1188">
      <w:pPr>
        <w:ind w:left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A、16   B、2  C、4  D、8</w:t>
      </w:r>
    </w:p>
    <w:p w:rsidR="003F1188" w:rsidRDefault="003F1188" w:rsidP="003F1188">
      <w:pPr>
        <w:numPr>
          <w:ilvl w:val="0"/>
          <w:numId w:val="6"/>
        </w:num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一位8421BCD码译码器的数据输入线与译码输出线的组合是（    ）</w:t>
      </w:r>
    </w:p>
    <w:p w:rsidR="003F1188" w:rsidRDefault="003F1188" w:rsidP="003F1188">
      <w:pPr>
        <w:ind w:left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A、4：6     B、1：10  C、4：10   D、2：4</w:t>
      </w:r>
    </w:p>
    <w:p w:rsidR="003F1188" w:rsidRDefault="003F1188" w:rsidP="003F1188">
      <w:pPr>
        <w:numPr>
          <w:ilvl w:val="0"/>
          <w:numId w:val="6"/>
        </w:num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能实现脉冲延时的电路是（    ）</w:t>
      </w:r>
    </w:p>
    <w:p w:rsidR="003F1188" w:rsidRDefault="003F1188" w:rsidP="003F1188">
      <w:pPr>
        <w:ind w:left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A、多谐振荡器   B、单稳态触发器   C、施密特触发器</w:t>
      </w:r>
    </w:p>
    <w:p w:rsidR="003F1188" w:rsidRDefault="003F1188" w:rsidP="003F1188">
      <w:pPr>
        <w:ind w:left="420" w:hanging="42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6．8线—3线优先编码器的输入为</w:t>
      </w:r>
      <w:r>
        <w:rPr>
          <w:rFonts w:ascii="宋体"/>
          <w:position w:val="-12"/>
          <w:sz w:val="24"/>
        </w:rPr>
        <w:object w:dxaOrig="700" w:dyaOrig="380">
          <v:shape id="_x0000_i1067" type="#_x0000_t75" style="width:35pt;height:19pt;mso-position-horizontal-relative:page;mso-position-vertical-relative:page" o:ole="" fillcolor="window">
            <v:imagedata r:id="rId123" o:title=""/>
          </v:shape>
          <o:OLEObject Type="Embed" ProgID="Equation.3" ShapeID="_x0000_i1067" DrawAspect="Content" ObjectID="_1621522284" r:id="rId124"/>
        </w:object>
      </w:r>
      <w:r>
        <w:rPr>
          <w:rFonts w:ascii="宋体" w:hint="eastAsia"/>
          <w:sz w:val="24"/>
        </w:rPr>
        <w:t xml:space="preserve">   ，当优先级别最高的</w:t>
      </w:r>
      <w:r>
        <w:rPr>
          <w:rFonts w:ascii="宋体"/>
          <w:position w:val="-12"/>
          <w:sz w:val="24"/>
        </w:rPr>
        <w:object w:dxaOrig="260" w:dyaOrig="380">
          <v:shape id="_x0000_i1068" type="#_x0000_t75" style="width:13pt;height:19pt;mso-position-horizontal-relative:page;mso-position-vertical-relative:page" o:ole="" fillcolor="window">
            <v:imagedata r:id="rId125" o:title=""/>
          </v:shape>
          <o:OLEObject Type="Embed" ProgID="Equation.3" ShapeID="_x0000_i1068" DrawAspect="Content" ObjectID="_1621522285" r:id="rId126"/>
        </w:object>
      </w:r>
      <w:r>
        <w:rPr>
          <w:rFonts w:ascii="宋体" w:hint="eastAsia"/>
          <w:sz w:val="24"/>
        </w:rPr>
        <w:t>有效时，其输出</w:t>
      </w:r>
      <w:r>
        <w:rPr>
          <w:rFonts w:ascii="宋体"/>
          <w:position w:val="-12"/>
          <w:sz w:val="24"/>
        </w:rPr>
        <w:object w:dxaOrig="640" w:dyaOrig="380">
          <v:shape id="_x0000_i1069" type="#_x0000_t75" style="width:32pt;height:19pt;mso-position-horizontal-relative:page;mso-position-vertical-relative:page" o:ole="" fillcolor="window">
            <v:imagedata r:id="rId127" o:title=""/>
          </v:shape>
          <o:OLEObject Type="Embed" ProgID="Equation.3" ShapeID="_x0000_i1069" DrawAspect="Content" ObjectID="_1621522286" r:id="rId128"/>
        </w:object>
      </w:r>
      <w:r>
        <w:rPr>
          <w:rFonts w:ascii="宋体" w:hint="eastAsia"/>
          <w:sz w:val="24"/>
        </w:rPr>
        <w:t xml:space="preserve"> 的值是（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 xml:space="preserve">    A、111    B、010   C、000   D、101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7．JK触发器在CP作用下，</w:t>
      </w:r>
      <w:proofErr w:type="gramStart"/>
      <w:r>
        <w:rPr>
          <w:rFonts w:ascii="宋体" w:hint="eastAsia"/>
          <w:sz w:val="24"/>
        </w:rPr>
        <w:t>若状态</w:t>
      </w:r>
      <w:proofErr w:type="gramEnd"/>
      <w:r>
        <w:rPr>
          <w:rFonts w:ascii="宋体" w:hint="eastAsia"/>
          <w:sz w:val="24"/>
        </w:rPr>
        <w:t>必须发生翻转，则应使（    ）</w:t>
      </w:r>
    </w:p>
    <w:p w:rsidR="003F1188" w:rsidRDefault="003F1188" w:rsidP="003F1188">
      <w:pPr>
        <w:ind w:left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A、J=K=0   B、J=K=1   C、J=O，K=1</w:t>
      </w:r>
    </w:p>
    <w:p w:rsidR="003F1188" w:rsidRDefault="003F1188" w:rsidP="003F1188">
      <w:pPr>
        <w:ind w:left="315" w:hanging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8．有一个左移位寄存器，当预先置入1011后，其串行</w:t>
      </w:r>
      <w:proofErr w:type="gramStart"/>
      <w:r>
        <w:rPr>
          <w:rFonts w:ascii="宋体" w:hint="eastAsia"/>
          <w:sz w:val="24"/>
        </w:rPr>
        <w:t>固定接</w:t>
      </w:r>
      <w:proofErr w:type="gramEnd"/>
      <w:r>
        <w:rPr>
          <w:rFonts w:ascii="宋体" w:hint="eastAsia"/>
          <w:sz w:val="24"/>
        </w:rPr>
        <w:t>0，在4个移位脉冲CP作用下，四位数据的移位过程是（    ）</w:t>
      </w:r>
    </w:p>
    <w:p w:rsidR="003F1188" w:rsidRDefault="003F1188" w:rsidP="003F1188">
      <w:pPr>
        <w:ind w:firstLine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A、1011—0110—1100—1000—0000      B、1011—0101—0010—0001—0000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9．有一位二进制数</w:t>
      </w:r>
      <w:proofErr w:type="gramStart"/>
      <w:r>
        <w:rPr>
          <w:rFonts w:ascii="宋体" w:hint="eastAsia"/>
          <w:sz w:val="24"/>
        </w:rPr>
        <w:t>码需要</w:t>
      </w:r>
      <w:proofErr w:type="gramEnd"/>
      <w:r>
        <w:rPr>
          <w:rFonts w:ascii="宋体" w:hint="eastAsia"/>
          <w:sz w:val="24"/>
        </w:rPr>
        <w:t>暂时存放起来，应选用（    ）</w:t>
      </w:r>
    </w:p>
    <w:p w:rsidR="003F1188" w:rsidRDefault="003F1188" w:rsidP="003F1188">
      <w:pPr>
        <w:ind w:firstLine="48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A、触发器    B、2选1数据选择器    C、全加器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10．EPROM是指（    ）</w:t>
      </w:r>
    </w:p>
    <w:p w:rsidR="003F1188" w:rsidRDefault="003F1188" w:rsidP="003F1188">
      <w:pPr>
        <w:ind w:firstLine="48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A、随机读写存储器      B、可编程逻辑阵列</w:t>
      </w:r>
    </w:p>
    <w:p w:rsidR="003F1188" w:rsidRDefault="003F1188" w:rsidP="003F1188">
      <w:pPr>
        <w:ind w:firstLine="48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lastRenderedPageBreak/>
        <w:t>可编程只读存储器    D、可擦除可编程只读存储器</w:t>
      </w:r>
    </w:p>
    <w:p w:rsidR="003F1188" w:rsidRDefault="003F1188" w:rsidP="003F1188">
      <w:pPr>
        <w:rPr>
          <w:rFonts w:ascii="宋体" w:hint="eastAsia"/>
          <w:sz w:val="24"/>
        </w:rPr>
      </w:pPr>
    </w:p>
    <w:p w:rsidR="003F1188" w:rsidRDefault="003F1188" w:rsidP="003F1188">
      <w:pPr>
        <w:numPr>
          <w:ilvl w:val="0"/>
          <w:numId w:val="7"/>
        </w:numPr>
        <w:rPr>
          <w:rFonts w:ascii="宋体" w:hint="eastAsia"/>
          <w:b/>
          <w:sz w:val="24"/>
        </w:rPr>
      </w:pPr>
      <w:r>
        <w:rPr>
          <w:rFonts w:ascii="宋体" w:hint="eastAsia"/>
          <w:b/>
          <w:sz w:val="24"/>
        </w:rPr>
        <w:t>、判断题（10分）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1、n</w:t>
      </w:r>
      <w:proofErr w:type="gramStart"/>
      <w:r>
        <w:rPr>
          <w:rFonts w:ascii="宋体" w:hint="eastAsia"/>
          <w:sz w:val="24"/>
        </w:rPr>
        <w:t>个</w:t>
      </w:r>
      <w:proofErr w:type="gramEnd"/>
      <w:r>
        <w:rPr>
          <w:rFonts w:ascii="宋体" w:hint="eastAsia"/>
          <w:sz w:val="24"/>
        </w:rPr>
        <w:t>变量的逻辑函数，其全部最小项共有n</w:t>
      </w:r>
      <w:proofErr w:type="gramStart"/>
      <w:r>
        <w:rPr>
          <w:rFonts w:ascii="宋体" w:hint="eastAsia"/>
          <w:sz w:val="24"/>
        </w:rPr>
        <w:t>个</w:t>
      </w:r>
      <w:proofErr w:type="gramEnd"/>
      <w:r>
        <w:rPr>
          <w:rFonts w:ascii="宋体" w:hint="eastAsia"/>
          <w:sz w:val="24"/>
        </w:rPr>
        <w:t xml:space="preserve">。   （      ） 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2、与非门可以用作反相器。                       （  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3、寄存器是组合逻辑器件。                        （  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4、寄存器要存放n位二进制数码时，需要</w:t>
      </w:r>
      <w:r>
        <w:rPr>
          <w:rFonts w:ascii="宋体"/>
          <w:position w:val="-4"/>
          <w:sz w:val="24"/>
        </w:rPr>
        <w:object w:dxaOrig="280" w:dyaOrig="300">
          <v:shape id="_x0000_i1070" type="#_x0000_t75" style="width:14pt;height:15pt;mso-position-horizontal-relative:page;mso-position-vertical-relative:page" o:ole="" fillcolor="window">
            <v:imagedata r:id="rId129" o:title=""/>
          </v:shape>
          <o:OLEObject Type="Embed" ProgID="Equation.3" ShapeID="_x0000_i1070" DrawAspect="Content" ObjectID="_1621522287" r:id="rId130"/>
        </w:object>
      </w:r>
      <w:proofErr w:type="gramStart"/>
      <w:r>
        <w:rPr>
          <w:rFonts w:ascii="宋体" w:hint="eastAsia"/>
          <w:sz w:val="24"/>
        </w:rPr>
        <w:t>个</w:t>
      </w:r>
      <w:proofErr w:type="gramEnd"/>
      <w:r>
        <w:rPr>
          <w:rFonts w:ascii="宋体" w:hint="eastAsia"/>
          <w:sz w:val="24"/>
        </w:rPr>
        <w:t>触发器。  （  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5、3位二进制计数器可以</w:t>
      </w:r>
      <w:proofErr w:type="gramStart"/>
      <w:r>
        <w:rPr>
          <w:rFonts w:ascii="宋体" w:hint="eastAsia"/>
          <w:sz w:val="24"/>
        </w:rPr>
        <w:t>构成模值为</w:t>
      </w:r>
      <w:proofErr w:type="gramEnd"/>
      <w:r>
        <w:rPr>
          <w:rFonts w:ascii="宋体"/>
          <w:position w:val="-4"/>
          <w:sz w:val="24"/>
        </w:rPr>
        <w:object w:dxaOrig="620" w:dyaOrig="300">
          <v:shape id="_x0000_i1071" type="#_x0000_t75" style="width:31pt;height:15pt;mso-position-horizontal-relative:page;mso-position-vertical-relative:page" o:ole="" fillcolor="window">
            <v:imagedata r:id="rId131" o:title=""/>
          </v:shape>
          <o:OLEObject Type="Embed" ProgID="Equation.3" ShapeID="_x0000_i1071" DrawAspect="Content" ObjectID="_1621522288" r:id="rId132"/>
        </w:object>
      </w:r>
      <w:r>
        <w:rPr>
          <w:rFonts w:ascii="宋体" w:hint="eastAsia"/>
          <w:sz w:val="24"/>
        </w:rPr>
        <w:t>的计数器。  （  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6、十进制计数器最高位输出的周期是输入CP脉冲周期的10倍。   （ 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7、JK触发器在CP作用下，若J=K=1，其状态保持不变。       （ 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8、要对16个输入信号进行编码，至少需要4位二进制码。      （   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9、组合逻辑电路t时刻状态和t-1时刻该电路的状态有关。      （       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10、一个容量为256×4位的RAM有4条数据线。                  （       ）</w:t>
      </w:r>
    </w:p>
    <w:p w:rsidR="003F1188" w:rsidRDefault="003F1188" w:rsidP="003F1188">
      <w:pPr>
        <w:rPr>
          <w:rFonts w:ascii="宋体" w:hint="eastAsia"/>
          <w:sz w:val="24"/>
        </w:rPr>
      </w:pPr>
    </w:p>
    <w:p w:rsidR="003F1188" w:rsidRDefault="003F1188" w:rsidP="003F1188">
      <w:pPr>
        <w:numPr>
          <w:ilvl w:val="0"/>
          <w:numId w:val="7"/>
        </w:numPr>
        <w:rPr>
          <w:rFonts w:ascii="宋体" w:hint="eastAsia"/>
          <w:b/>
          <w:sz w:val="24"/>
        </w:rPr>
      </w:pPr>
      <w:r>
        <w:rPr>
          <w:rFonts w:ascii="宋体" w:hint="eastAsia"/>
          <w:b/>
          <w:sz w:val="24"/>
        </w:rPr>
        <w:t>、 化简逻辑函数（15分）</w:t>
      </w:r>
    </w:p>
    <w:p w:rsidR="003F1188" w:rsidRDefault="003F1188" w:rsidP="003F1188">
      <w:pPr>
        <w:numPr>
          <w:ilvl w:val="0"/>
          <w:numId w:val="8"/>
        </w:num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用代数法化简</w:t>
      </w:r>
    </w:p>
    <w:p w:rsidR="003F1188" w:rsidRDefault="003F1188" w:rsidP="003F1188">
      <w:pPr>
        <w:rPr>
          <w:rFonts w:ascii="宋体" w:hint="eastAsia"/>
          <w:sz w:val="24"/>
        </w:rPr>
      </w:pPr>
    </w:p>
    <w:p w:rsidR="003F1188" w:rsidRDefault="003F1188" w:rsidP="003F1188">
      <w:pPr>
        <w:rPr>
          <w:rFonts w:ascii="宋体" w:hint="eastAsia"/>
          <w:sz w:val="24"/>
        </w:rPr>
      </w:pPr>
      <w:r>
        <w:pict>
          <v:shape id="_x0000_s1299" type="#_x0000_t75" style="position:absolute;left:0;text-align:left;margin-left:26.25pt;margin-top:0;width:149.35pt;height:34.6pt;z-index:251755520" o:allowincell="f">
            <v:imagedata r:id="rId133" o:title="" croptop="24830f" cropbottom="33257f" cropleft="22079f" cropright="24598f"/>
            <w10:wrap type="topAndBottom"/>
          </v:shape>
          <o:OLEObject Type="Embed" ShapeID="_x0000_s1299" DrawAspect="Content" ObjectID="_1621522293" r:id="rId134">
            <o:FieldCodes>\* MERGEFORMAT</o:FieldCodes>
          </o:OLEObject>
        </w:pict>
      </w:r>
    </w:p>
    <w:p w:rsidR="003F1188" w:rsidRDefault="003F1188" w:rsidP="003F1188">
      <w:pPr>
        <w:numPr>
          <w:ilvl w:val="0"/>
          <w:numId w:val="8"/>
        </w:num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用</w:t>
      </w:r>
      <w:proofErr w:type="gramStart"/>
      <w:r>
        <w:rPr>
          <w:rFonts w:ascii="宋体" w:hint="eastAsia"/>
          <w:sz w:val="24"/>
        </w:rPr>
        <w:t>卡诺图化简</w:t>
      </w:r>
      <w:proofErr w:type="gramEnd"/>
      <w:r>
        <w:rPr>
          <w:rFonts w:ascii="宋体" w:hint="eastAsia"/>
          <w:sz w:val="24"/>
        </w:rPr>
        <w:t>，写出与或式</w:t>
      </w:r>
    </w:p>
    <w:p w:rsidR="003F1188" w:rsidRDefault="003F1188" w:rsidP="003F1188">
      <w:pPr>
        <w:ind w:left="315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F（A、B、C、D）=</w:t>
      </w:r>
      <w:r>
        <w:rPr>
          <w:rFonts w:ascii="宋体"/>
          <w:position w:val="-10"/>
          <w:sz w:val="24"/>
        </w:rPr>
        <w:object w:dxaOrig="180" w:dyaOrig="340">
          <v:shape id="_x0000_i1072" type="#_x0000_t75" style="width:9pt;height:17pt;mso-position-horizontal-relative:page;mso-position-vertical-relative:page" o:ole="" fillcolor="window">
            <v:imagedata r:id="rId135" o:title=""/>
          </v:shape>
          <o:OLEObject Type="Embed" ProgID="Equation.3" ShapeID="_x0000_i1072" DrawAspect="Content" ObjectID="_1621522289" r:id="rId136"/>
        </w:object>
      </w:r>
      <w:r>
        <w:rPr>
          <w:rFonts w:ascii="宋体" w:hint="eastAsia"/>
          <w:sz w:val="24"/>
        </w:rPr>
        <w:t>Σm（0，1，4，7，8，19，13）+Σφ（2，5，8，12，15）</w:t>
      </w:r>
    </w:p>
    <w:p w:rsidR="003F1188" w:rsidRDefault="003F1188" w:rsidP="003F1188">
      <w:pPr>
        <w:rPr>
          <w:rFonts w:ascii="宋体" w:hint="eastAsia"/>
          <w:b/>
          <w:sz w:val="24"/>
        </w:rPr>
      </w:pPr>
      <w:r>
        <w:rPr>
          <w:rFonts w:ascii="宋体" w:hint="eastAsia"/>
          <w:b/>
          <w:sz w:val="24"/>
        </w:rPr>
        <w:t>五、综合题（35分）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、用译码器实现函数</w:t>
      </w:r>
      <w:r>
        <w:rPr>
          <w:position w:val="-10"/>
          <w:sz w:val="24"/>
        </w:rPr>
        <w:object w:dxaOrig="3340" w:dyaOrig="380">
          <v:shape id="_x0000_i1073" type="#_x0000_t75" style="width:167pt;height:19pt;mso-position-horizontal-relative:page;mso-position-vertical-relative:page" o:ole="">
            <v:imagedata r:id="rId137" o:title=""/>
          </v:shape>
          <o:OLEObject Type="Embed" ProgID="Equation.DSMT4" ShapeID="_x0000_i1073" DrawAspect="Content" ObjectID="_1621522290" r:id="rId138"/>
        </w:object>
      </w:r>
      <w:r>
        <w:rPr>
          <w:rFonts w:ascii="宋体" w:hint="eastAsia"/>
          <w:sz w:val="24"/>
        </w:rPr>
        <w:t>。（15分）</w:t>
      </w:r>
    </w:p>
    <w:p w:rsidR="003F1188" w:rsidRDefault="003F1188" w:rsidP="003F1188">
      <w:pPr>
        <w:rPr>
          <w:rFonts w:ascii="宋体" w:hint="eastAsia"/>
          <w:sz w:val="24"/>
        </w:rPr>
      </w:pP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2、分析下图所示的同步时序电路。要求：写出驱动方程；列出状态转换真值表；画出状态转换图及工作波形图。并描述电路的功能。（20分）</w:t>
      </w:r>
    </w:p>
    <w:p w:rsidR="003F1188" w:rsidRDefault="003F1188" w:rsidP="003F1188">
      <w:pPr>
        <w:rPr>
          <w:rFonts w:ascii="宋体" w:hint="eastAsia"/>
          <w:sz w:val="24"/>
        </w:rPr>
      </w:pP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78BCDA19" wp14:editId="0007F5EF">
            <wp:extent cx="3600450" cy="1689100"/>
            <wp:effectExtent l="0" t="0" r="0" b="6350"/>
            <wp:docPr id="1" name="图片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188" w:rsidRDefault="003F1188" w:rsidP="003F1188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</w:t>
      </w:r>
    </w:p>
    <w:p w:rsidR="00091697" w:rsidRDefault="00091697">
      <w:bookmarkStart w:id="0" w:name="_GoBack"/>
      <w:bookmarkEnd w:id="0"/>
    </w:p>
    <w:sectPr w:rsidR="00091697">
      <w:pgSz w:w="11907" w:h="16840"/>
      <w:pgMar w:top="1134" w:right="1134" w:bottom="1134" w:left="1134" w:header="851" w:footer="992" w:gutter="0"/>
      <w:cols w:space="720"/>
      <w:docGrid w:type="lines" w:linePitch="312" w:charSpace="3985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lvl w:ilvl="0">
      <w:start w:val="3"/>
      <w:numFmt w:val="japaneseCounting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>
    <w:nsid w:val="00000009"/>
    <w:multiLevelType w:val="multilevel"/>
    <w:tmpl w:val="00000009"/>
    <w:lvl w:ilvl="0">
      <w:start w:val="1"/>
      <w:numFmt w:val="japaneseCounting"/>
      <w:lvlText w:val="%1、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0000013"/>
    <w:multiLevelType w:val="singleLevel"/>
    <w:tmpl w:val="00000013"/>
    <w:lvl w:ilvl="0">
      <w:start w:val="1"/>
      <w:numFmt w:val="none"/>
      <w:lvlText w:val="一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5">
    <w:nsid w:val="00000014"/>
    <w:multiLevelType w:val="singleLevel"/>
    <w:tmpl w:val="00000014"/>
    <w:lvl w:ilvl="0">
      <w:start w:val="2"/>
      <w:numFmt w:val="japaneseCounting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>
    <w:nsid w:val="00000015"/>
    <w:multiLevelType w:val="singleLevel"/>
    <w:tmpl w:val="00000015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7">
    <w:nsid w:val="00000016"/>
    <w:multiLevelType w:val="singleLevel"/>
    <w:tmpl w:val="00000016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188"/>
    <w:rsid w:val="00091697"/>
    <w:rsid w:val="003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118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4">
    <w:name w:val="heading 4"/>
    <w:basedOn w:val="a"/>
    <w:next w:val="a"/>
    <w:link w:val="4Char"/>
    <w:qFormat/>
    <w:rsid w:val="003F1188"/>
    <w:pPr>
      <w:keepNext/>
      <w:outlineLvl w:val="3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rsid w:val="003F1188"/>
    <w:rPr>
      <w:rFonts w:ascii="Times New Roman" w:eastAsia="宋体" w:hAnsi="Times New Roman" w:cs="Times New Roman"/>
      <w:i/>
      <w:iCs/>
      <w:szCs w:val="24"/>
    </w:rPr>
  </w:style>
  <w:style w:type="paragraph" w:styleId="a3">
    <w:name w:val="Balloon Text"/>
    <w:basedOn w:val="a"/>
    <w:link w:val="Char"/>
    <w:rsid w:val="003F1188"/>
    <w:rPr>
      <w:sz w:val="18"/>
      <w:szCs w:val="18"/>
    </w:rPr>
  </w:style>
  <w:style w:type="character" w:customStyle="1" w:styleId="Char">
    <w:name w:val="批注框文本 Char"/>
    <w:basedOn w:val="a0"/>
    <w:link w:val="a3"/>
    <w:rsid w:val="003F1188"/>
    <w:rPr>
      <w:rFonts w:ascii="Times New Roman" w:eastAsia="宋体" w:hAnsi="Times New Roman" w:cs="Times New Roman"/>
      <w:sz w:val="18"/>
      <w:szCs w:val="18"/>
    </w:rPr>
  </w:style>
  <w:style w:type="paragraph" w:styleId="a4">
    <w:name w:val="Normal (Web)"/>
    <w:basedOn w:val="a"/>
    <w:rsid w:val="003F1188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MTDisplayEquation">
    <w:name w:val="MTDisplayEquation"/>
    <w:basedOn w:val="a"/>
    <w:next w:val="a"/>
    <w:rsid w:val="003F1188"/>
    <w:pPr>
      <w:tabs>
        <w:tab w:val="center" w:pos="4560"/>
        <w:tab w:val="right" w:pos="8680"/>
      </w:tabs>
      <w:ind w:left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118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4">
    <w:name w:val="heading 4"/>
    <w:basedOn w:val="a"/>
    <w:next w:val="a"/>
    <w:link w:val="4Char"/>
    <w:qFormat/>
    <w:rsid w:val="003F1188"/>
    <w:pPr>
      <w:keepNext/>
      <w:outlineLvl w:val="3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rsid w:val="003F1188"/>
    <w:rPr>
      <w:rFonts w:ascii="Times New Roman" w:eastAsia="宋体" w:hAnsi="Times New Roman" w:cs="Times New Roman"/>
      <w:i/>
      <w:iCs/>
      <w:szCs w:val="24"/>
    </w:rPr>
  </w:style>
  <w:style w:type="paragraph" w:styleId="a3">
    <w:name w:val="Balloon Text"/>
    <w:basedOn w:val="a"/>
    <w:link w:val="Char"/>
    <w:rsid w:val="003F1188"/>
    <w:rPr>
      <w:sz w:val="18"/>
      <w:szCs w:val="18"/>
    </w:rPr>
  </w:style>
  <w:style w:type="character" w:customStyle="1" w:styleId="Char">
    <w:name w:val="批注框文本 Char"/>
    <w:basedOn w:val="a0"/>
    <w:link w:val="a3"/>
    <w:rsid w:val="003F1188"/>
    <w:rPr>
      <w:rFonts w:ascii="Times New Roman" w:eastAsia="宋体" w:hAnsi="Times New Roman" w:cs="Times New Roman"/>
      <w:sz w:val="18"/>
      <w:szCs w:val="18"/>
    </w:rPr>
  </w:style>
  <w:style w:type="paragraph" w:styleId="a4">
    <w:name w:val="Normal (Web)"/>
    <w:basedOn w:val="a"/>
    <w:rsid w:val="003F1188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MTDisplayEquation">
    <w:name w:val="MTDisplayEquation"/>
    <w:basedOn w:val="a"/>
    <w:next w:val="a"/>
    <w:rsid w:val="003F1188"/>
    <w:pPr>
      <w:tabs>
        <w:tab w:val="center" w:pos="4560"/>
        <w:tab w:val="right" w:pos="8680"/>
      </w:tabs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6.png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0.wmf"/><Relationship Id="rId63" Type="http://schemas.openxmlformats.org/officeDocument/2006/relationships/oleObject" Target="embeddings/oleObject28.bin"/><Relationship Id="rId68" Type="http://schemas.openxmlformats.org/officeDocument/2006/relationships/image" Target="media/image33.png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image" Target="media/image65.wmf"/><Relationship Id="rId138" Type="http://schemas.openxmlformats.org/officeDocument/2006/relationships/oleObject" Target="embeddings/oleObject66.bin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image" Target="media/image27.png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image" Target="media/image60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png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3.bin"/><Relationship Id="rId64" Type="http://schemas.openxmlformats.org/officeDocument/2006/relationships/image" Target="media/image31.wmf"/><Relationship Id="rId69" Type="http://schemas.openxmlformats.org/officeDocument/2006/relationships/image" Target="media/image34.wmf"/><Relationship Id="rId113" Type="http://schemas.openxmlformats.org/officeDocument/2006/relationships/oleObject" Target="embeddings/oleObject55.bin"/><Relationship Id="rId118" Type="http://schemas.openxmlformats.org/officeDocument/2006/relationships/image" Target="media/image57.png"/><Relationship Id="rId134" Type="http://schemas.openxmlformats.org/officeDocument/2006/relationships/oleObject" Target="embeddings/oleObject64.bin"/><Relationship Id="rId139" Type="http://schemas.openxmlformats.org/officeDocument/2006/relationships/image" Target="media/image68.jpeg"/><Relationship Id="rId8" Type="http://schemas.openxmlformats.org/officeDocument/2006/relationships/image" Target="media/image2.png"/><Relationship Id="rId51" Type="http://schemas.openxmlformats.org/officeDocument/2006/relationships/image" Target="media/image22.wmf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image" Target="media/image59.wmf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3.png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8.png"/><Relationship Id="rId67" Type="http://schemas.openxmlformats.org/officeDocument/2006/relationships/oleObject" Target="embeddings/oleObject30.bin"/><Relationship Id="rId103" Type="http://schemas.openxmlformats.org/officeDocument/2006/relationships/oleObject" Target="embeddings/oleObject49.bin"/><Relationship Id="rId108" Type="http://schemas.openxmlformats.org/officeDocument/2006/relationships/oleObject" Target="embeddings/oleObject52.bin"/><Relationship Id="rId116" Type="http://schemas.openxmlformats.org/officeDocument/2006/relationships/image" Target="media/image55.wmf"/><Relationship Id="rId124" Type="http://schemas.openxmlformats.org/officeDocument/2006/relationships/oleObject" Target="embeddings/oleObject59.bin"/><Relationship Id="rId129" Type="http://schemas.openxmlformats.org/officeDocument/2006/relationships/image" Target="media/image63.wmf"/><Relationship Id="rId137" Type="http://schemas.openxmlformats.org/officeDocument/2006/relationships/image" Target="media/image67.wmf"/><Relationship Id="rId20" Type="http://schemas.openxmlformats.org/officeDocument/2006/relationships/image" Target="media/image8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6.bin"/><Relationship Id="rId62" Type="http://schemas.openxmlformats.org/officeDocument/2006/relationships/image" Target="media/image30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6.png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3.bin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1.wmf"/><Relationship Id="rId57" Type="http://schemas.openxmlformats.org/officeDocument/2006/relationships/image" Target="media/image26.png"/><Relationship Id="rId106" Type="http://schemas.openxmlformats.org/officeDocument/2006/relationships/oleObject" Target="embeddings/oleObject51.bin"/><Relationship Id="rId114" Type="http://schemas.openxmlformats.org/officeDocument/2006/relationships/image" Target="media/image54.wmf"/><Relationship Id="rId119" Type="http://schemas.openxmlformats.org/officeDocument/2006/relationships/image" Target="media/image58.wmf"/><Relationship Id="rId127" Type="http://schemas.openxmlformats.org/officeDocument/2006/relationships/image" Target="media/image62.wmf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8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6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4.png"/><Relationship Id="rId76" Type="http://schemas.openxmlformats.org/officeDocument/2006/relationships/image" Target="media/image37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61.wmf"/><Relationship Id="rId141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image" Target="media/image10.wmf"/><Relationship Id="rId40" Type="http://schemas.openxmlformats.org/officeDocument/2006/relationships/oleObject" Target="embeddings/oleObject19.bin"/><Relationship Id="rId45" Type="http://schemas.openxmlformats.org/officeDocument/2006/relationships/image" Target="media/image19.wmf"/><Relationship Id="rId66" Type="http://schemas.openxmlformats.org/officeDocument/2006/relationships/image" Target="media/image32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64.wmf"/><Relationship Id="rId136" Type="http://schemas.openxmlformats.org/officeDocument/2006/relationships/oleObject" Target="embeddings/oleObject6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png"/><Relationship Id="rId56" Type="http://schemas.openxmlformats.org/officeDocument/2006/relationships/image" Target="media/image25.png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2019-06-08T10:04:00Z</dcterms:created>
  <dcterms:modified xsi:type="dcterms:W3CDTF">2019-06-08T10:04:00Z</dcterms:modified>
</cp:coreProperties>
</file>